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6CA35038" w14:textId="77777777" w:rsidR="000849DF" w:rsidRDefault="00431E31">
      <w:pPr>
        <w:pStyle w:val="divname"/>
        <w:shd w:val="clear" w:color="auto" w:fill="FFFFFF"/>
        <w:spacing w:after="200"/>
      </w:pPr>
      <w:r>
        <w:rPr>
          <w:rStyle w:val="span"/>
          <w:sz w:val="74"/>
          <w:szCs w:val="74"/>
        </w:rPr>
        <w:t>Yelin Liu</w:t>
      </w:r>
    </w:p>
    <w:p w14:paraId="50497080" w14:textId="4BE0A9BA" w:rsidR="000849DF" w:rsidRDefault="00C76DE6">
      <w:pPr>
        <w:pStyle w:val="spanpaddedline"/>
        <w:shd w:val="clear" w:color="auto" w:fill="FFFFFF"/>
        <w:spacing w:line="260" w:lineRule="atLeast"/>
        <w:jc w:val="center"/>
        <w:rPr>
          <w:rFonts w:ascii="Century Gothic" w:eastAsia="Century Gothic" w:hAnsi="Century Gothic" w:cs="Century Gothic"/>
          <w:color w:val="231F20"/>
          <w:sz w:val="20"/>
          <w:szCs w:val="20"/>
        </w:rPr>
      </w:pPr>
      <w:r>
        <w:rPr>
          <w:rStyle w:val="span"/>
          <w:rFonts w:ascii="Century Gothic" w:eastAsia="Century Gothic" w:hAnsi="Century Gothic" w:cs="Century Gothic"/>
          <w:color w:val="231F20"/>
          <w:sz w:val="20"/>
          <w:szCs w:val="20"/>
        </w:rPr>
        <w:t xml:space="preserve">34 </w:t>
      </w:r>
      <w:r>
        <w:rPr>
          <w:rStyle w:val="span"/>
          <w:rFonts w:asciiTheme="minorEastAsia" w:eastAsiaTheme="minorEastAsia" w:hAnsiTheme="minorEastAsia" w:cs="Century Gothic" w:hint="eastAsia"/>
          <w:color w:val="231F20"/>
          <w:sz w:val="20"/>
          <w:szCs w:val="20"/>
        </w:rPr>
        <w:t>Fo</w:t>
      </w:r>
      <w:r>
        <w:rPr>
          <w:rStyle w:val="span"/>
          <w:rFonts w:ascii="Century Gothic" w:eastAsia="Century Gothic" w:hAnsi="Century Gothic" w:cs="Century Gothic"/>
          <w:color w:val="231F20"/>
          <w:sz w:val="20"/>
          <w:szCs w:val="20"/>
        </w:rPr>
        <w:t>ley St</w:t>
      </w:r>
      <w:r w:rsidR="00431E31">
        <w:rPr>
          <w:rStyle w:val="span"/>
          <w:rFonts w:ascii="Century Gothic" w:eastAsia="Century Gothic" w:hAnsi="Century Gothic" w:cs="Century Gothic"/>
          <w:color w:val="231F20"/>
          <w:sz w:val="20"/>
          <w:szCs w:val="20"/>
        </w:rPr>
        <w:t xml:space="preserve">, </w:t>
      </w:r>
      <w:r>
        <w:rPr>
          <w:rStyle w:val="span"/>
          <w:rFonts w:ascii="Century Gothic" w:eastAsia="Century Gothic" w:hAnsi="Century Gothic" w:cs="Century Gothic"/>
          <w:color w:val="231F20"/>
          <w:sz w:val="20"/>
          <w:szCs w:val="20"/>
        </w:rPr>
        <w:t>Gwynneville</w:t>
      </w:r>
      <w:r w:rsidR="00431E31">
        <w:rPr>
          <w:rStyle w:val="span"/>
          <w:rFonts w:ascii="Century Gothic" w:eastAsia="Century Gothic" w:hAnsi="Century Gothic" w:cs="Century Gothic"/>
          <w:color w:val="231F20"/>
          <w:sz w:val="20"/>
          <w:szCs w:val="20"/>
        </w:rPr>
        <w:t>, NSW 2500</w:t>
      </w:r>
    </w:p>
    <w:p w14:paraId="2C6DB797" w14:textId="77777777" w:rsidR="000849DF" w:rsidRDefault="00431E31">
      <w:pPr>
        <w:pStyle w:val="divdocumentdivaddresspaddedlinenth-last-child1"/>
        <w:shd w:val="clear" w:color="auto" w:fill="FFFFFF"/>
        <w:spacing w:line="260" w:lineRule="atLeast"/>
        <w:jc w:val="center"/>
        <w:rPr>
          <w:rFonts w:ascii="Century Gothic" w:eastAsia="Century Gothic" w:hAnsi="Century Gothic" w:cs="Century Gothic"/>
          <w:color w:val="231F20"/>
          <w:sz w:val="20"/>
          <w:szCs w:val="20"/>
        </w:rPr>
      </w:pPr>
      <w:r>
        <w:rPr>
          <w:rStyle w:val="span"/>
          <w:rFonts w:ascii="Century Gothic" w:eastAsia="Century Gothic" w:hAnsi="Century Gothic" w:cs="Century Gothic"/>
          <w:color w:val="231F20"/>
          <w:sz w:val="20"/>
          <w:szCs w:val="20"/>
        </w:rPr>
        <w:t>046-860-0207</w:t>
      </w:r>
      <w:r>
        <w:rPr>
          <w:rFonts w:ascii="Century Gothic" w:eastAsia="Century Gothic" w:hAnsi="Century Gothic" w:cs="Century Gothic"/>
          <w:color w:val="231F20"/>
          <w:sz w:val="20"/>
          <w:szCs w:val="20"/>
        </w:rPr>
        <w:t xml:space="preserve"> </w:t>
      </w:r>
      <w:r>
        <w:rPr>
          <w:rStyle w:val="span"/>
          <w:rFonts w:ascii="Century Gothic" w:eastAsia="Century Gothic" w:hAnsi="Century Gothic" w:cs="Century Gothic"/>
          <w:color w:val="231F20"/>
          <w:sz w:val="20"/>
          <w:szCs w:val="20"/>
        </w:rPr>
        <w:t>lawrence415610@gmail.com</w:t>
      </w:r>
    </w:p>
    <w:p w14:paraId="0828F493" w14:textId="77777777" w:rsidR="000849DF" w:rsidRDefault="00431E31">
      <w:pPr>
        <w:pStyle w:val="divdocumentdivsectiontitle"/>
        <w:shd w:val="clear" w:color="auto" w:fill="FFFFFF"/>
        <w:spacing w:before="300" w:after="80"/>
        <w:rPr>
          <w:rFonts w:ascii="Palatino Linotype" w:eastAsia="Palatino Linotype" w:hAnsi="Palatino Linotype" w:cs="Palatino Linotype"/>
          <w:b/>
          <w:bCs/>
          <w:caps/>
          <w:spacing w:val="10"/>
        </w:rPr>
      </w:pPr>
      <w:r>
        <w:rPr>
          <w:rFonts w:ascii="Palatino Linotype" w:eastAsia="Palatino Linotype" w:hAnsi="Palatino Linotype" w:cs="Palatino Linotype"/>
          <w:b/>
          <w:bCs/>
          <w:caps/>
          <w:spacing w:val="10"/>
        </w:rPr>
        <w:t>Professional Summary</w:t>
      </w:r>
    </w:p>
    <w:p w14:paraId="263B6147" w14:textId="77777777" w:rsidR="000849DF" w:rsidRDefault="00431E31">
      <w:pPr>
        <w:pStyle w:val="p"/>
        <w:shd w:val="clear" w:color="auto" w:fill="FFFFFF"/>
        <w:spacing w:line="280" w:lineRule="atLeast"/>
        <w:ind w:left="700"/>
        <w:rPr>
          <w:rFonts w:ascii="Century Gothic" w:eastAsia="Century Gothic" w:hAnsi="Century Gothic" w:cs="Century Gothic"/>
          <w:color w:val="231F20"/>
          <w:sz w:val="22"/>
          <w:szCs w:val="22"/>
        </w:rPr>
      </w:pPr>
      <w:r>
        <w:rPr>
          <w:rFonts w:ascii="Century Gothic" w:eastAsia="Century Gothic" w:hAnsi="Century Gothic" w:cs="Century Gothic"/>
          <w:color w:val="231F20"/>
          <w:sz w:val="22"/>
          <w:szCs w:val="22"/>
        </w:rPr>
        <w:t xml:space="preserve">Web Developer adept at creating successful websites that meet customer needs. Specializing in collaborating with customers to gather requirements, produce plans and improve designs for usability and functionality. Fully proficient in </w:t>
      </w:r>
      <w:r>
        <w:rPr>
          <w:rStyle w:val="10"/>
          <w:rFonts w:ascii="Century Gothic" w:eastAsia="Century Gothic" w:hAnsi="Century Gothic" w:cs="Century Gothic"/>
          <w:b/>
          <w:bCs/>
          <w:color w:val="231F20"/>
          <w:sz w:val="22"/>
          <w:szCs w:val="22"/>
        </w:rPr>
        <w:t xml:space="preserve">React </w:t>
      </w:r>
      <w:r>
        <w:rPr>
          <w:rFonts w:ascii="Century Gothic" w:eastAsia="Century Gothic" w:hAnsi="Century Gothic" w:cs="Century Gothic"/>
          <w:color w:val="231F20"/>
          <w:sz w:val="22"/>
          <w:szCs w:val="22"/>
        </w:rPr>
        <w:t xml:space="preserve">, </w:t>
      </w:r>
      <w:r>
        <w:rPr>
          <w:rStyle w:val="10"/>
          <w:rFonts w:ascii="Century Gothic" w:eastAsia="Century Gothic" w:hAnsi="Century Gothic" w:cs="Century Gothic"/>
          <w:b/>
          <w:bCs/>
          <w:color w:val="231F20"/>
          <w:sz w:val="22"/>
          <w:szCs w:val="22"/>
        </w:rPr>
        <w:t xml:space="preserve">JQuery </w:t>
      </w:r>
      <w:r>
        <w:rPr>
          <w:rFonts w:ascii="Century Gothic" w:eastAsia="Century Gothic" w:hAnsi="Century Gothic" w:cs="Century Gothic"/>
          <w:color w:val="231F20"/>
          <w:sz w:val="22"/>
          <w:szCs w:val="22"/>
        </w:rPr>
        <w:t xml:space="preserve">and </w:t>
      </w:r>
      <w:r>
        <w:rPr>
          <w:rStyle w:val="10"/>
          <w:rFonts w:ascii="Century Gothic" w:eastAsia="Century Gothic" w:hAnsi="Century Gothic" w:cs="Century Gothic"/>
          <w:b/>
          <w:bCs/>
          <w:color w:val="231F20"/>
          <w:sz w:val="22"/>
          <w:szCs w:val="22"/>
        </w:rPr>
        <w:t>Nod</w:t>
      </w:r>
      <w:r>
        <w:rPr>
          <w:rStyle w:val="10"/>
          <w:rFonts w:ascii="Century Gothic" w:eastAsia="Century Gothic" w:hAnsi="Century Gothic" w:cs="Century Gothic"/>
          <w:b/>
          <w:bCs/>
          <w:color w:val="231F20"/>
          <w:sz w:val="22"/>
          <w:szCs w:val="22"/>
        </w:rPr>
        <w:t xml:space="preserve">e.js </w:t>
      </w:r>
      <w:r>
        <w:rPr>
          <w:rFonts w:ascii="Century Gothic" w:eastAsia="Century Gothic" w:hAnsi="Century Gothic" w:cs="Century Gothic"/>
          <w:color w:val="231F20"/>
          <w:sz w:val="22"/>
          <w:szCs w:val="22"/>
        </w:rPr>
        <w:t>.</w:t>
      </w:r>
    </w:p>
    <w:p w14:paraId="4F0FAB45" w14:textId="77777777" w:rsidR="000849DF" w:rsidRDefault="00431E31">
      <w:pPr>
        <w:pStyle w:val="divdocumentdivsectiontitle"/>
        <w:shd w:val="clear" w:color="auto" w:fill="FFFFFF"/>
        <w:spacing w:before="300" w:after="80"/>
        <w:rPr>
          <w:rFonts w:ascii="Palatino Linotype" w:eastAsia="Palatino Linotype" w:hAnsi="Palatino Linotype" w:cs="Palatino Linotype"/>
          <w:b/>
          <w:bCs/>
          <w:caps/>
          <w:spacing w:val="10"/>
        </w:rPr>
      </w:pPr>
      <w:r>
        <w:rPr>
          <w:rFonts w:ascii="Palatino Linotype" w:eastAsia="Palatino Linotype" w:hAnsi="Palatino Linotype" w:cs="Palatino Linotype"/>
          <w:b/>
          <w:bCs/>
          <w:caps/>
          <w:spacing w:val="10"/>
        </w:rPr>
        <w:t>Technical Skills</w:t>
      </w:r>
    </w:p>
    <w:tbl>
      <w:tblPr>
        <w:tblStyle w:val="divdocumenttable"/>
        <w:tblW w:w="0" w:type="auto"/>
        <w:tblInd w:w="705" w:type="dxa"/>
        <w:shd w:val="clear" w:color="auto" w:fill="FFFFFF"/>
        <w:tblLayout w:type="fixed"/>
        <w:tblCellMar>
          <w:left w:w="0" w:type="dxa"/>
          <w:right w:w="0" w:type="dxa"/>
        </w:tblCellMar>
        <w:tblLook w:val="05E0" w:firstRow="1" w:lastRow="1" w:firstColumn="1" w:lastColumn="1" w:noHBand="0" w:noVBand="1"/>
      </w:tblPr>
      <w:tblGrid>
        <w:gridCol w:w="4968"/>
        <w:gridCol w:w="4968"/>
      </w:tblGrid>
      <w:tr w:rsidR="000849DF" w14:paraId="0553B4E9" w14:textId="77777777">
        <w:tc>
          <w:tcPr>
            <w:tcW w:w="4968" w:type="dxa"/>
            <w:tcMar>
              <w:top w:w="5" w:type="dxa"/>
              <w:left w:w="5" w:type="dxa"/>
              <w:bottom w:w="5" w:type="dxa"/>
              <w:right w:w="5" w:type="dxa"/>
            </w:tcMar>
            <w:hideMark/>
          </w:tcPr>
          <w:p w14:paraId="272A6509" w14:textId="6E557CE9" w:rsidR="000849DF" w:rsidRDefault="00431E31">
            <w:pPr>
              <w:pStyle w:val="divdocumentulli"/>
              <w:numPr>
                <w:ilvl w:val="0"/>
                <w:numId w:val="1"/>
              </w:numPr>
              <w:spacing w:line="280" w:lineRule="atLeast"/>
              <w:ind w:left="240" w:hanging="241"/>
              <w:rPr>
                <w:rFonts w:ascii="Century Gothic" w:eastAsia="Century Gothic" w:hAnsi="Century Gothic" w:cs="Century Gothic"/>
                <w:color w:val="231F20"/>
                <w:sz w:val="22"/>
                <w:szCs w:val="22"/>
              </w:rPr>
            </w:pPr>
            <w:r>
              <w:rPr>
                <w:rFonts w:ascii="Century Gothic" w:eastAsia="Century Gothic" w:hAnsi="Century Gothic" w:cs="Century Gothic"/>
                <w:color w:val="231F20"/>
                <w:sz w:val="22"/>
                <w:szCs w:val="22"/>
              </w:rPr>
              <w:t>HTML5, CSS3, ES6</w:t>
            </w:r>
          </w:p>
          <w:p w14:paraId="2072E47C" w14:textId="77777777" w:rsidR="000849DF" w:rsidRDefault="00431E31">
            <w:pPr>
              <w:pStyle w:val="divdocumentulli"/>
              <w:numPr>
                <w:ilvl w:val="0"/>
                <w:numId w:val="1"/>
              </w:numPr>
              <w:spacing w:line="280" w:lineRule="atLeast"/>
              <w:ind w:left="240" w:hanging="241"/>
              <w:rPr>
                <w:rFonts w:ascii="Century Gothic" w:eastAsia="Century Gothic" w:hAnsi="Century Gothic" w:cs="Century Gothic"/>
                <w:color w:val="231F20"/>
                <w:sz w:val="22"/>
                <w:szCs w:val="22"/>
              </w:rPr>
            </w:pPr>
            <w:r>
              <w:rPr>
                <w:rFonts w:ascii="Century Gothic" w:eastAsia="Century Gothic" w:hAnsi="Century Gothic" w:cs="Century Gothic"/>
                <w:color w:val="231F20"/>
                <w:sz w:val="22"/>
                <w:szCs w:val="22"/>
              </w:rPr>
              <w:t>LESS, SASS</w:t>
            </w:r>
          </w:p>
          <w:p w14:paraId="72B43732" w14:textId="77777777" w:rsidR="000849DF" w:rsidRDefault="00431E31">
            <w:pPr>
              <w:pStyle w:val="divdocumentulli"/>
              <w:numPr>
                <w:ilvl w:val="0"/>
                <w:numId w:val="1"/>
              </w:numPr>
              <w:spacing w:line="280" w:lineRule="atLeast"/>
              <w:ind w:left="240" w:hanging="241"/>
              <w:rPr>
                <w:rFonts w:ascii="Century Gothic" w:eastAsia="Century Gothic" w:hAnsi="Century Gothic" w:cs="Century Gothic"/>
                <w:color w:val="231F20"/>
                <w:sz w:val="22"/>
                <w:szCs w:val="22"/>
              </w:rPr>
            </w:pPr>
            <w:r>
              <w:rPr>
                <w:rFonts w:ascii="Century Gothic" w:eastAsia="Century Gothic" w:hAnsi="Century Gothic" w:cs="Century Gothic"/>
                <w:color w:val="231F20"/>
                <w:sz w:val="22"/>
                <w:szCs w:val="22"/>
              </w:rPr>
              <w:t>JQuery, Bootstrap</w:t>
            </w:r>
          </w:p>
          <w:p w14:paraId="06B66451" w14:textId="77777777" w:rsidR="000849DF" w:rsidRDefault="00431E31">
            <w:pPr>
              <w:pStyle w:val="divdocumentulli"/>
              <w:numPr>
                <w:ilvl w:val="0"/>
                <w:numId w:val="1"/>
              </w:numPr>
              <w:spacing w:line="280" w:lineRule="atLeast"/>
              <w:ind w:left="240" w:hanging="241"/>
              <w:rPr>
                <w:rFonts w:ascii="Century Gothic" w:eastAsia="Century Gothic" w:hAnsi="Century Gothic" w:cs="Century Gothic"/>
                <w:color w:val="231F20"/>
                <w:sz w:val="22"/>
                <w:szCs w:val="22"/>
              </w:rPr>
            </w:pPr>
            <w:r>
              <w:rPr>
                <w:rFonts w:ascii="Century Gothic" w:eastAsia="Century Gothic" w:hAnsi="Century Gothic" w:cs="Century Gothic"/>
                <w:color w:val="231F20"/>
                <w:sz w:val="22"/>
                <w:szCs w:val="22"/>
              </w:rPr>
              <w:t>React</w:t>
            </w:r>
          </w:p>
          <w:p w14:paraId="1E332150" w14:textId="77777777" w:rsidR="000849DF" w:rsidRDefault="00431E31">
            <w:pPr>
              <w:pStyle w:val="divdocumentulli"/>
              <w:numPr>
                <w:ilvl w:val="0"/>
                <w:numId w:val="1"/>
              </w:numPr>
              <w:spacing w:line="280" w:lineRule="atLeast"/>
              <w:ind w:left="240" w:hanging="241"/>
              <w:rPr>
                <w:rFonts w:ascii="Century Gothic" w:eastAsia="Century Gothic" w:hAnsi="Century Gothic" w:cs="Century Gothic"/>
                <w:color w:val="231F20"/>
                <w:sz w:val="22"/>
                <w:szCs w:val="22"/>
              </w:rPr>
            </w:pPr>
            <w:r>
              <w:rPr>
                <w:rFonts w:ascii="Century Gothic" w:eastAsia="Century Gothic" w:hAnsi="Century Gothic" w:cs="Century Gothic"/>
                <w:color w:val="231F20"/>
                <w:sz w:val="22"/>
                <w:szCs w:val="22"/>
              </w:rPr>
              <w:t>Webpack, Gulp</w:t>
            </w:r>
          </w:p>
        </w:tc>
        <w:tc>
          <w:tcPr>
            <w:tcW w:w="4968" w:type="dxa"/>
            <w:tcBorders>
              <w:left w:val="single" w:sz="8" w:space="0" w:color="FEFDFD"/>
            </w:tcBorders>
            <w:tcMar>
              <w:top w:w="5" w:type="dxa"/>
              <w:left w:w="10" w:type="dxa"/>
              <w:bottom w:w="5" w:type="dxa"/>
              <w:right w:w="5" w:type="dxa"/>
            </w:tcMar>
            <w:hideMark/>
          </w:tcPr>
          <w:p w14:paraId="2A91C225" w14:textId="77777777" w:rsidR="000849DF" w:rsidRDefault="00431E31">
            <w:pPr>
              <w:pStyle w:val="divdocumentulli"/>
              <w:numPr>
                <w:ilvl w:val="0"/>
                <w:numId w:val="2"/>
              </w:numPr>
              <w:spacing w:line="280" w:lineRule="atLeast"/>
              <w:ind w:left="240" w:hanging="241"/>
              <w:rPr>
                <w:rFonts w:ascii="Century Gothic" w:eastAsia="Century Gothic" w:hAnsi="Century Gothic" w:cs="Century Gothic"/>
                <w:color w:val="231F20"/>
                <w:sz w:val="22"/>
                <w:szCs w:val="22"/>
              </w:rPr>
            </w:pPr>
            <w:r>
              <w:rPr>
                <w:rFonts w:ascii="Century Gothic" w:eastAsia="Century Gothic" w:hAnsi="Century Gothic" w:cs="Century Gothic"/>
                <w:color w:val="231F20"/>
                <w:sz w:val="22"/>
                <w:szCs w:val="22"/>
              </w:rPr>
              <w:t>Photoshop, Illustrator, Indesign</w:t>
            </w:r>
          </w:p>
          <w:p w14:paraId="34D1D53E" w14:textId="77777777" w:rsidR="000849DF" w:rsidRDefault="00431E31">
            <w:pPr>
              <w:pStyle w:val="divdocumentulli"/>
              <w:numPr>
                <w:ilvl w:val="0"/>
                <w:numId w:val="2"/>
              </w:numPr>
              <w:spacing w:line="280" w:lineRule="atLeast"/>
              <w:ind w:left="240" w:hanging="241"/>
              <w:rPr>
                <w:rFonts w:ascii="Century Gothic" w:eastAsia="Century Gothic" w:hAnsi="Century Gothic" w:cs="Century Gothic"/>
                <w:color w:val="231F20"/>
                <w:sz w:val="22"/>
                <w:szCs w:val="22"/>
              </w:rPr>
            </w:pPr>
            <w:r>
              <w:rPr>
                <w:rFonts w:ascii="Century Gothic" w:eastAsia="Century Gothic" w:hAnsi="Century Gothic" w:cs="Century Gothic"/>
                <w:color w:val="231F20"/>
                <w:sz w:val="22"/>
                <w:szCs w:val="22"/>
              </w:rPr>
              <w:t>Node.js</w:t>
            </w:r>
          </w:p>
          <w:p w14:paraId="70EE7028" w14:textId="77777777" w:rsidR="000849DF" w:rsidRDefault="00431E31">
            <w:pPr>
              <w:pStyle w:val="divdocumentulli"/>
              <w:numPr>
                <w:ilvl w:val="0"/>
                <w:numId w:val="2"/>
              </w:numPr>
              <w:spacing w:line="280" w:lineRule="atLeast"/>
              <w:ind w:left="240" w:hanging="241"/>
              <w:rPr>
                <w:rFonts w:ascii="Century Gothic" w:eastAsia="Century Gothic" w:hAnsi="Century Gothic" w:cs="Century Gothic"/>
                <w:color w:val="231F20"/>
                <w:sz w:val="22"/>
                <w:szCs w:val="22"/>
              </w:rPr>
            </w:pPr>
            <w:r>
              <w:rPr>
                <w:rFonts w:ascii="Century Gothic" w:eastAsia="Century Gothic" w:hAnsi="Century Gothic" w:cs="Century Gothic"/>
                <w:color w:val="231F20"/>
                <w:sz w:val="22"/>
                <w:szCs w:val="22"/>
              </w:rPr>
              <w:t>RESTful API, GraphQL</w:t>
            </w:r>
          </w:p>
          <w:p w14:paraId="0651970F" w14:textId="6EECD4A0" w:rsidR="000849DF" w:rsidRDefault="00431E31">
            <w:pPr>
              <w:pStyle w:val="divdocumentulli"/>
              <w:numPr>
                <w:ilvl w:val="0"/>
                <w:numId w:val="2"/>
              </w:numPr>
              <w:spacing w:line="280" w:lineRule="atLeast"/>
              <w:ind w:left="240" w:hanging="241"/>
              <w:rPr>
                <w:rFonts w:ascii="Century Gothic" w:eastAsia="Century Gothic" w:hAnsi="Century Gothic" w:cs="Century Gothic"/>
                <w:color w:val="231F20"/>
                <w:sz w:val="22"/>
                <w:szCs w:val="22"/>
              </w:rPr>
            </w:pPr>
            <w:r>
              <w:rPr>
                <w:rFonts w:ascii="Century Gothic" w:eastAsia="Century Gothic" w:hAnsi="Century Gothic" w:cs="Century Gothic"/>
                <w:color w:val="231F20"/>
                <w:sz w:val="22"/>
                <w:szCs w:val="22"/>
              </w:rPr>
              <w:t>Mongodb</w:t>
            </w:r>
            <w:bookmarkStart w:id="0" w:name="_GoBack"/>
            <w:bookmarkEnd w:id="0"/>
          </w:p>
          <w:p w14:paraId="031CDCEA" w14:textId="77777777" w:rsidR="000849DF" w:rsidRDefault="00431E31">
            <w:pPr>
              <w:pStyle w:val="divdocumentulli"/>
              <w:numPr>
                <w:ilvl w:val="0"/>
                <w:numId w:val="2"/>
              </w:numPr>
              <w:spacing w:line="280" w:lineRule="atLeast"/>
              <w:ind w:left="240" w:hanging="241"/>
              <w:rPr>
                <w:rFonts w:ascii="Century Gothic" w:eastAsia="Century Gothic" w:hAnsi="Century Gothic" w:cs="Century Gothic"/>
                <w:color w:val="231F20"/>
                <w:sz w:val="22"/>
                <w:szCs w:val="22"/>
              </w:rPr>
            </w:pPr>
            <w:r>
              <w:rPr>
                <w:rFonts w:ascii="Century Gothic" w:eastAsia="Century Gothic" w:hAnsi="Century Gothic" w:cs="Century Gothic"/>
                <w:color w:val="231F20"/>
                <w:sz w:val="22"/>
                <w:szCs w:val="22"/>
              </w:rPr>
              <w:t>Git</w:t>
            </w:r>
          </w:p>
        </w:tc>
      </w:tr>
    </w:tbl>
    <w:p w14:paraId="774FEF16" w14:textId="77777777" w:rsidR="000849DF" w:rsidRDefault="00431E31">
      <w:pPr>
        <w:pStyle w:val="divdocumentdivsectiontitle"/>
        <w:shd w:val="clear" w:color="auto" w:fill="FFFFFF"/>
        <w:spacing w:before="300" w:after="80"/>
        <w:rPr>
          <w:rFonts w:ascii="Palatino Linotype" w:eastAsia="Palatino Linotype" w:hAnsi="Palatino Linotype" w:cs="Palatino Linotype"/>
          <w:b/>
          <w:bCs/>
          <w:caps/>
          <w:spacing w:val="10"/>
        </w:rPr>
      </w:pPr>
      <w:r>
        <w:rPr>
          <w:rFonts w:ascii="Palatino Linotype" w:eastAsia="Palatino Linotype" w:hAnsi="Palatino Linotype" w:cs="Palatino Linotype"/>
          <w:b/>
          <w:bCs/>
          <w:caps/>
          <w:spacing w:val="10"/>
        </w:rPr>
        <w:t>General Skills</w:t>
      </w:r>
    </w:p>
    <w:p w14:paraId="509428C6" w14:textId="77777777" w:rsidR="000849DF" w:rsidRDefault="00431E31">
      <w:pPr>
        <w:pStyle w:val="p"/>
        <w:shd w:val="clear" w:color="auto" w:fill="FFFFFF"/>
        <w:spacing w:line="280" w:lineRule="atLeast"/>
        <w:ind w:left="700"/>
        <w:rPr>
          <w:rFonts w:ascii="Century Gothic" w:eastAsia="Century Gothic" w:hAnsi="Century Gothic" w:cs="Century Gothic"/>
          <w:color w:val="231F20"/>
          <w:sz w:val="22"/>
          <w:szCs w:val="22"/>
        </w:rPr>
      </w:pPr>
      <w:r>
        <w:rPr>
          <w:rStyle w:val="10"/>
          <w:rFonts w:ascii="Century Gothic" w:eastAsia="Century Gothic" w:hAnsi="Century Gothic" w:cs="Century Gothic"/>
          <w:b/>
          <w:bCs/>
          <w:i/>
          <w:iCs/>
          <w:color w:val="231F20"/>
          <w:sz w:val="22"/>
          <w:szCs w:val="22"/>
        </w:rPr>
        <w:t>Systematic thinking</w:t>
      </w:r>
      <w:r>
        <w:rPr>
          <w:rStyle w:val="10"/>
          <w:rFonts w:ascii="Century Gothic" w:eastAsia="Century Gothic" w:hAnsi="Century Gothic" w:cs="Century Gothic"/>
          <w:b/>
          <w:bCs/>
          <w:color w:val="231F20"/>
          <w:sz w:val="22"/>
          <w:szCs w:val="22"/>
        </w:rPr>
        <w:t xml:space="preserve">: </w:t>
      </w:r>
      <w:r>
        <w:rPr>
          <w:rFonts w:ascii="Century Gothic" w:eastAsia="Century Gothic" w:hAnsi="Century Gothic" w:cs="Century Gothic"/>
          <w:color w:val="231F20"/>
          <w:sz w:val="22"/>
          <w:szCs w:val="22"/>
        </w:rPr>
        <w:t xml:space="preserve">I have worked 3 years+ in the </w:t>
      </w:r>
      <w:r>
        <w:rPr>
          <w:rFonts w:ascii="Century Gothic" w:eastAsia="Century Gothic" w:hAnsi="Century Gothic" w:cs="Century Gothic"/>
          <w:color w:val="231F20"/>
          <w:sz w:val="22"/>
          <w:szCs w:val="22"/>
        </w:rPr>
        <w:t>architecture industry, delivering large-scale residential projects, dealing problems from multi-disciplines, communicating with clients from multiple and complex backgrounds.</w:t>
      </w:r>
      <w:r>
        <w:rPr>
          <w:rFonts w:ascii="Century Gothic" w:eastAsia="Century Gothic" w:hAnsi="Century Gothic" w:cs="Century Gothic"/>
          <w:color w:val="231F20"/>
          <w:sz w:val="22"/>
          <w:szCs w:val="22"/>
        </w:rPr>
        <w:br/>
      </w:r>
      <w:r>
        <w:rPr>
          <w:rStyle w:val="10"/>
          <w:rFonts w:ascii="Century Gothic" w:eastAsia="Century Gothic" w:hAnsi="Century Gothic" w:cs="Century Gothic"/>
          <w:b/>
          <w:bCs/>
          <w:i/>
          <w:iCs/>
          <w:color w:val="231F20"/>
          <w:sz w:val="22"/>
          <w:szCs w:val="22"/>
        </w:rPr>
        <w:t>Innovative thinking:</w:t>
      </w:r>
      <w:r>
        <w:rPr>
          <w:rFonts w:ascii="Century Gothic" w:eastAsia="Century Gothic" w:hAnsi="Century Gothic" w:cs="Century Gothic"/>
          <w:color w:val="231F20"/>
          <w:sz w:val="22"/>
          <w:szCs w:val="22"/>
        </w:rPr>
        <w:t xml:space="preserve"> I attend the design thinking entrepreneur workshop frequentl</w:t>
      </w:r>
      <w:r>
        <w:rPr>
          <w:rFonts w:ascii="Century Gothic" w:eastAsia="Century Gothic" w:hAnsi="Century Gothic" w:cs="Century Gothic"/>
          <w:color w:val="231F20"/>
          <w:sz w:val="22"/>
          <w:szCs w:val="22"/>
        </w:rPr>
        <w:t>y, and I have won a first prize in the Monash University.</w:t>
      </w:r>
    </w:p>
    <w:p w14:paraId="5EED2658" w14:textId="77777777" w:rsidR="000849DF" w:rsidRDefault="00431E31">
      <w:pPr>
        <w:pStyle w:val="divdocumentdivsectiontitle"/>
        <w:shd w:val="clear" w:color="auto" w:fill="FFFFFF"/>
        <w:spacing w:before="300" w:after="80"/>
        <w:rPr>
          <w:rFonts w:ascii="Palatino Linotype" w:eastAsia="Palatino Linotype" w:hAnsi="Palatino Linotype" w:cs="Palatino Linotype"/>
          <w:b/>
          <w:bCs/>
          <w:caps/>
          <w:spacing w:val="10"/>
        </w:rPr>
      </w:pPr>
      <w:r>
        <w:rPr>
          <w:rFonts w:ascii="Palatino Linotype" w:eastAsia="Palatino Linotype" w:hAnsi="Palatino Linotype" w:cs="Palatino Linotype"/>
          <w:b/>
          <w:bCs/>
          <w:caps/>
          <w:spacing w:val="10"/>
        </w:rPr>
        <w:t>Work History</w:t>
      </w:r>
    </w:p>
    <w:p w14:paraId="4AE4E5D2" w14:textId="77777777" w:rsidR="000849DF" w:rsidRDefault="00431E31">
      <w:pPr>
        <w:pStyle w:val="divdocumentsinglecolumn"/>
        <w:shd w:val="clear" w:color="auto" w:fill="FFFFFF"/>
        <w:spacing w:line="280" w:lineRule="atLeast"/>
        <w:ind w:left="700"/>
        <w:rPr>
          <w:rFonts w:ascii="Century Gothic" w:eastAsia="Century Gothic" w:hAnsi="Century Gothic" w:cs="Century Gothic"/>
          <w:color w:val="231F20"/>
          <w:sz w:val="22"/>
          <w:szCs w:val="22"/>
        </w:rPr>
      </w:pPr>
      <w:r>
        <w:rPr>
          <w:rStyle w:val="txtBold"/>
          <w:rFonts w:ascii="Century Gothic" w:eastAsia="Century Gothic" w:hAnsi="Century Gothic" w:cs="Century Gothic"/>
          <w:caps/>
          <w:color w:val="231F20"/>
          <w:sz w:val="22"/>
          <w:szCs w:val="22"/>
        </w:rPr>
        <w:t>Research Assistant</w:t>
      </w:r>
      <w:r>
        <w:rPr>
          <w:rStyle w:val="singlecolumnspanpaddedlinenth-child1"/>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 04/2019 to Current</w:t>
      </w:r>
      <w:r>
        <w:rPr>
          <w:rStyle w:val="singlecolumnspanpaddedlinenth-child1"/>
          <w:rFonts w:ascii="Century Gothic" w:eastAsia="Century Gothic" w:hAnsi="Century Gothic" w:cs="Century Gothic"/>
          <w:color w:val="231F20"/>
          <w:sz w:val="22"/>
          <w:szCs w:val="22"/>
        </w:rPr>
        <w:t xml:space="preserve"> </w:t>
      </w:r>
    </w:p>
    <w:p w14:paraId="4A5179B0" w14:textId="77777777" w:rsidR="000849DF" w:rsidRDefault="00431E31">
      <w:pPr>
        <w:pStyle w:val="spanpaddedline"/>
        <w:shd w:val="clear" w:color="auto" w:fill="FFFFFF"/>
        <w:spacing w:after="60" w:line="280" w:lineRule="atLeast"/>
        <w:ind w:left="700"/>
        <w:rPr>
          <w:rFonts w:ascii="Century Gothic" w:eastAsia="Century Gothic" w:hAnsi="Century Gothic" w:cs="Century Gothic"/>
          <w:b/>
          <w:bCs/>
          <w:color w:val="231F20"/>
          <w:sz w:val="22"/>
          <w:szCs w:val="22"/>
        </w:rPr>
      </w:pPr>
      <w:r>
        <w:rPr>
          <w:rStyle w:val="span"/>
          <w:rFonts w:ascii="Century Gothic" w:eastAsia="Century Gothic" w:hAnsi="Century Gothic" w:cs="Century Gothic"/>
          <w:b/>
          <w:bCs/>
          <w:color w:val="231F20"/>
          <w:sz w:val="22"/>
          <w:szCs w:val="22"/>
        </w:rPr>
        <w:t>University of Wollongong - Wollongong, NSW</w:t>
      </w:r>
    </w:p>
    <w:p w14:paraId="32B62AF5" w14:textId="77777777" w:rsidR="000849DF" w:rsidRDefault="00431E31">
      <w:pPr>
        <w:pStyle w:val="divdocumentulli"/>
        <w:numPr>
          <w:ilvl w:val="0"/>
          <w:numId w:val="3"/>
        </w:numPr>
        <w:shd w:val="clear" w:color="auto" w:fill="FFFFFF"/>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Designed and updated multimedia presentation for academic use</w:t>
      </w:r>
    </w:p>
    <w:p w14:paraId="119AC090" w14:textId="77777777" w:rsidR="000849DF" w:rsidRDefault="00431E31">
      <w:pPr>
        <w:pStyle w:val="divdocumentulli"/>
        <w:numPr>
          <w:ilvl w:val="0"/>
          <w:numId w:val="3"/>
        </w:numPr>
        <w:shd w:val="clear" w:color="auto" w:fill="FFFFFF"/>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 xml:space="preserve">Created site layout and user </w:t>
      </w:r>
      <w:r>
        <w:rPr>
          <w:rStyle w:val="span"/>
          <w:rFonts w:ascii="Century Gothic" w:eastAsia="Century Gothic" w:hAnsi="Century Gothic" w:cs="Century Gothic"/>
          <w:color w:val="231F20"/>
          <w:sz w:val="22"/>
          <w:szCs w:val="22"/>
        </w:rPr>
        <w:t>interface using HTML5 and CSS3 practices</w:t>
      </w:r>
    </w:p>
    <w:p w14:paraId="78DA19B1" w14:textId="77777777" w:rsidR="000849DF" w:rsidRDefault="00431E31">
      <w:pPr>
        <w:pStyle w:val="divdocumentulli"/>
        <w:numPr>
          <w:ilvl w:val="0"/>
          <w:numId w:val="3"/>
        </w:numPr>
        <w:shd w:val="clear" w:color="auto" w:fill="FFFFFF"/>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Analyzed requirements and designed, developed and implemented software applications for academic websites</w:t>
      </w:r>
    </w:p>
    <w:p w14:paraId="6218A325" w14:textId="12732FE1" w:rsidR="000849DF" w:rsidRDefault="00C76DE6">
      <w:pPr>
        <w:pStyle w:val="divdocumentsinglecolumn"/>
        <w:shd w:val="clear" w:color="auto" w:fill="FFFFFF"/>
        <w:spacing w:before="160" w:line="280" w:lineRule="atLeast"/>
        <w:ind w:left="700"/>
        <w:rPr>
          <w:rFonts w:ascii="Century Gothic" w:eastAsia="Century Gothic" w:hAnsi="Century Gothic" w:cs="Century Gothic"/>
          <w:color w:val="231F20"/>
          <w:sz w:val="22"/>
          <w:szCs w:val="22"/>
        </w:rPr>
      </w:pPr>
      <w:r>
        <w:rPr>
          <w:rStyle w:val="txtBold"/>
          <w:rFonts w:ascii="Century Gothic" w:eastAsia="Century Gothic" w:hAnsi="Century Gothic" w:cs="Century Gothic"/>
          <w:caps/>
          <w:color w:val="231F20"/>
          <w:sz w:val="22"/>
          <w:szCs w:val="22"/>
        </w:rPr>
        <w:t>Architect</w:t>
      </w:r>
      <w:r w:rsidR="00431E31">
        <w:rPr>
          <w:rStyle w:val="singlecolumnspanpaddedlinenth-child1"/>
          <w:rFonts w:ascii="Century Gothic" w:eastAsia="Century Gothic" w:hAnsi="Century Gothic" w:cs="Century Gothic"/>
          <w:color w:val="231F20"/>
          <w:sz w:val="22"/>
          <w:szCs w:val="22"/>
        </w:rPr>
        <w:t xml:space="preserve"> </w:t>
      </w:r>
      <w:r w:rsidR="00431E31">
        <w:rPr>
          <w:rStyle w:val="span"/>
          <w:rFonts w:ascii="Century Gothic" w:eastAsia="Century Gothic" w:hAnsi="Century Gothic" w:cs="Century Gothic"/>
          <w:color w:val="231F20"/>
          <w:sz w:val="22"/>
          <w:szCs w:val="22"/>
        </w:rPr>
        <w:t xml:space="preserve">| </w:t>
      </w:r>
      <w:r>
        <w:rPr>
          <w:rStyle w:val="span"/>
          <w:rFonts w:ascii="Century Gothic" w:eastAsia="Century Gothic" w:hAnsi="Century Gothic" w:cs="Century Gothic"/>
          <w:color w:val="231F20"/>
          <w:sz w:val="22"/>
          <w:szCs w:val="22"/>
        </w:rPr>
        <w:t>10</w:t>
      </w:r>
      <w:r w:rsidR="00431E31">
        <w:rPr>
          <w:rStyle w:val="span"/>
          <w:rFonts w:ascii="Century Gothic" w:eastAsia="Century Gothic" w:hAnsi="Century Gothic" w:cs="Century Gothic"/>
          <w:color w:val="231F20"/>
          <w:sz w:val="22"/>
          <w:szCs w:val="22"/>
        </w:rPr>
        <w:t>/201</w:t>
      </w:r>
      <w:r>
        <w:rPr>
          <w:rStyle w:val="span"/>
          <w:rFonts w:ascii="Century Gothic" w:eastAsia="Century Gothic" w:hAnsi="Century Gothic" w:cs="Century Gothic"/>
          <w:color w:val="231F20"/>
          <w:sz w:val="22"/>
          <w:szCs w:val="22"/>
        </w:rPr>
        <w:t>1</w:t>
      </w:r>
      <w:r w:rsidR="00431E31">
        <w:rPr>
          <w:rStyle w:val="span"/>
          <w:rFonts w:ascii="Century Gothic" w:eastAsia="Century Gothic" w:hAnsi="Century Gothic" w:cs="Century Gothic"/>
          <w:color w:val="231F20"/>
          <w:sz w:val="22"/>
          <w:szCs w:val="22"/>
        </w:rPr>
        <w:t xml:space="preserve"> to </w:t>
      </w:r>
      <w:r>
        <w:rPr>
          <w:rStyle w:val="span"/>
          <w:rFonts w:ascii="Century Gothic" w:eastAsia="Century Gothic" w:hAnsi="Century Gothic" w:cs="Century Gothic"/>
          <w:color w:val="231F20"/>
          <w:sz w:val="22"/>
          <w:szCs w:val="22"/>
        </w:rPr>
        <w:t>4</w:t>
      </w:r>
      <w:r w:rsidR="00431E31">
        <w:rPr>
          <w:rStyle w:val="span"/>
          <w:rFonts w:ascii="Century Gothic" w:eastAsia="Century Gothic" w:hAnsi="Century Gothic" w:cs="Century Gothic"/>
          <w:color w:val="231F20"/>
          <w:sz w:val="22"/>
          <w:szCs w:val="22"/>
        </w:rPr>
        <w:t>/20</w:t>
      </w:r>
      <w:r>
        <w:rPr>
          <w:rStyle w:val="span"/>
          <w:rFonts w:ascii="Century Gothic" w:eastAsia="Century Gothic" w:hAnsi="Century Gothic" w:cs="Century Gothic"/>
          <w:color w:val="231F20"/>
          <w:sz w:val="22"/>
          <w:szCs w:val="22"/>
        </w:rPr>
        <w:t>16</w:t>
      </w:r>
      <w:r w:rsidR="00431E31">
        <w:rPr>
          <w:rStyle w:val="singlecolumnspanpaddedlinenth-child1"/>
          <w:rFonts w:ascii="Century Gothic" w:eastAsia="Century Gothic" w:hAnsi="Century Gothic" w:cs="Century Gothic"/>
          <w:color w:val="231F20"/>
          <w:sz w:val="22"/>
          <w:szCs w:val="22"/>
        </w:rPr>
        <w:t xml:space="preserve"> </w:t>
      </w:r>
    </w:p>
    <w:p w14:paraId="6637A86B" w14:textId="17A21142" w:rsidR="000849DF" w:rsidRDefault="00C76DE6">
      <w:pPr>
        <w:pStyle w:val="spanpaddedline"/>
        <w:shd w:val="clear" w:color="auto" w:fill="FFFFFF"/>
        <w:spacing w:after="60" w:line="280" w:lineRule="atLeast"/>
        <w:ind w:left="700"/>
        <w:rPr>
          <w:rStyle w:val="span"/>
          <w:rFonts w:ascii="Century Gothic" w:eastAsia="Century Gothic" w:hAnsi="Century Gothic" w:cs="Century Gothic"/>
          <w:b/>
          <w:bCs/>
          <w:color w:val="231F20"/>
          <w:sz w:val="22"/>
          <w:szCs w:val="22"/>
        </w:rPr>
      </w:pPr>
      <w:r w:rsidRPr="00C76DE6">
        <w:rPr>
          <w:rStyle w:val="span"/>
          <w:rFonts w:ascii="Century Gothic" w:eastAsia="Century Gothic" w:hAnsi="Century Gothic" w:cs="Century Gothic"/>
          <w:b/>
          <w:bCs/>
          <w:color w:val="231F20"/>
          <w:sz w:val="22"/>
          <w:szCs w:val="22"/>
        </w:rPr>
        <w:t>ShenZhenZhongTai Design Institution</w:t>
      </w:r>
      <w:r>
        <w:rPr>
          <w:rStyle w:val="span"/>
          <w:rFonts w:ascii="Century Gothic" w:eastAsia="Century Gothic" w:hAnsi="Century Gothic" w:cs="Century Gothic"/>
          <w:b/>
          <w:bCs/>
          <w:color w:val="231F20"/>
          <w:sz w:val="22"/>
          <w:szCs w:val="22"/>
        </w:rPr>
        <w:t xml:space="preserve"> </w:t>
      </w:r>
      <w:r w:rsidR="00431E31">
        <w:rPr>
          <w:rStyle w:val="span"/>
          <w:rFonts w:ascii="Century Gothic" w:eastAsia="Century Gothic" w:hAnsi="Century Gothic" w:cs="Century Gothic"/>
          <w:b/>
          <w:bCs/>
          <w:color w:val="231F20"/>
          <w:sz w:val="22"/>
          <w:szCs w:val="22"/>
        </w:rPr>
        <w:t xml:space="preserve">- </w:t>
      </w:r>
      <w:r>
        <w:rPr>
          <w:rStyle w:val="span"/>
          <w:rFonts w:ascii="Century Gothic" w:eastAsia="Century Gothic" w:hAnsi="Century Gothic" w:cs="Century Gothic"/>
          <w:b/>
          <w:bCs/>
          <w:color w:val="231F20"/>
          <w:sz w:val="22"/>
          <w:szCs w:val="22"/>
        </w:rPr>
        <w:t>Nanchang</w:t>
      </w:r>
      <w:r w:rsidR="00431E31">
        <w:rPr>
          <w:rStyle w:val="span"/>
          <w:rFonts w:ascii="Century Gothic" w:eastAsia="Century Gothic" w:hAnsi="Century Gothic" w:cs="Century Gothic"/>
          <w:b/>
          <w:bCs/>
          <w:color w:val="231F20"/>
          <w:sz w:val="22"/>
          <w:szCs w:val="22"/>
        </w:rPr>
        <w:t xml:space="preserve">, </w:t>
      </w:r>
      <w:r>
        <w:rPr>
          <w:rStyle w:val="span"/>
          <w:rFonts w:ascii="Century Gothic" w:eastAsia="Century Gothic" w:hAnsi="Century Gothic" w:cs="Century Gothic"/>
          <w:b/>
          <w:bCs/>
          <w:color w:val="231F20"/>
          <w:sz w:val="22"/>
          <w:szCs w:val="22"/>
        </w:rPr>
        <w:t>China</w:t>
      </w:r>
    </w:p>
    <w:p w14:paraId="3035F826" w14:textId="77777777" w:rsidR="00C76DE6" w:rsidRPr="00C76DE6" w:rsidRDefault="00C76DE6" w:rsidP="00C76DE6">
      <w:pPr>
        <w:pStyle w:val="divdocumentulli"/>
        <w:numPr>
          <w:ilvl w:val="0"/>
          <w:numId w:val="3"/>
        </w:numPr>
        <w:shd w:val="clear" w:color="auto" w:fill="FFFFFF"/>
        <w:spacing w:line="280" w:lineRule="atLeast"/>
        <w:ind w:left="940" w:hanging="241"/>
        <w:rPr>
          <w:rStyle w:val="span"/>
          <w:rFonts w:ascii="Century Gothic" w:eastAsia="Century Gothic" w:hAnsi="Century Gothic" w:cs="Century Gothic"/>
          <w:color w:val="231F20"/>
          <w:sz w:val="22"/>
          <w:szCs w:val="22"/>
        </w:rPr>
      </w:pPr>
      <w:r w:rsidRPr="00C76DE6">
        <w:rPr>
          <w:rStyle w:val="span"/>
          <w:rFonts w:ascii="Century Gothic" w:eastAsia="Century Gothic" w:hAnsi="Century Gothic" w:cs="Century Gothic"/>
          <w:color w:val="231F20"/>
          <w:sz w:val="22"/>
          <w:szCs w:val="22"/>
        </w:rPr>
        <w:t>Delivered Architecture designs, handled 3 major architecture projects</w:t>
      </w:r>
    </w:p>
    <w:p w14:paraId="217D8513" w14:textId="77777777" w:rsidR="00C76DE6" w:rsidRPr="00C76DE6" w:rsidRDefault="00C76DE6" w:rsidP="00C76DE6">
      <w:pPr>
        <w:pStyle w:val="divdocumentulli"/>
        <w:numPr>
          <w:ilvl w:val="0"/>
          <w:numId w:val="3"/>
        </w:numPr>
        <w:shd w:val="clear" w:color="auto" w:fill="FFFFFF"/>
        <w:spacing w:line="280" w:lineRule="atLeast"/>
        <w:ind w:left="940" w:hanging="241"/>
        <w:rPr>
          <w:rStyle w:val="span"/>
          <w:rFonts w:ascii="Century Gothic" w:eastAsia="Century Gothic" w:hAnsi="Century Gothic" w:cs="Century Gothic"/>
          <w:color w:val="231F20"/>
          <w:sz w:val="22"/>
          <w:szCs w:val="22"/>
        </w:rPr>
      </w:pPr>
      <w:r w:rsidRPr="00C76DE6">
        <w:rPr>
          <w:rStyle w:val="span"/>
          <w:rFonts w:ascii="Century Gothic" w:eastAsia="Century Gothic" w:hAnsi="Century Gothic" w:cs="Century Gothic"/>
          <w:color w:val="231F20"/>
          <w:sz w:val="22"/>
          <w:szCs w:val="22"/>
        </w:rPr>
        <w:t>Communicated with clients from different backgrounds</w:t>
      </w:r>
    </w:p>
    <w:p w14:paraId="6766F760" w14:textId="77777777" w:rsidR="00C76DE6" w:rsidRPr="00C76DE6" w:rsidRDefault="00C76DE6" w:rsidP="00C76DE6">
      <w:pPr>
        <w:pStyle w:val="divdocumentulli"/>
        <w:numPr>
          <w:ilvl w:val="0"/>
          <w:numId w:val="3"/>
        </w:numPr>
        <w:shd w:val="clear" w:color="auto" w:fill="FFFFFF"/>
        <w:spacing w:line="280" w:lineRule="atLeast"/>
        <w:ind w:left="940" w:hanging="241"/>
        <w:rPr>
          <w:rStyle w:val="span"/>
          <w:rFonts w:ascii="Century Gothic" w:eastAsia="Century Gothic" w:hAnsi="Century Gothic" w:cs="Century Gothic"/>
          <w:color w:val="231F20"/>
          <w:sz w:val="22"/>
          <w:szCs w:val="22"/>
        </w:rPr>
      </w:pPr>
      <w:r w:rsidRPr="00C76DE6">
        <w:rPr>
          <w:rStyle w:val="span"/>
          <w:rFonts w:ascii="Century Gothic" w:eastAsia="Century Gothic" w:hAnsi="Century Gothic" w:cs="Century Gothic"/>
          <w:color w:val="231F20"/>
          <w:sz w:val="22"/>
          <w:szCs w:val="22"/>
        </w:rPr>
        <w:t>Used strategic thinking skills to help clients make decisions</w:t>
      </w:r>
    </w:p>
    <w:p w14:paraId="3F7CC940" w14:textId="77777777" w:rsidR="00C76DE6" w:rsidRDefault="00C76DE6">
      <w:pPr>
        <w:pStyle w:val="spanpaddedline"/>
        <w:shd w:val="clear" w:color="auto" w:fill="FFFFFF"/>
        <w:spacing w:after="60" w:line="280" w:lineRule="atLeast"/>
        <w:ind w:left="700"/>
        <w:rPr>
          <w:rFonts w:ascii="Century Gothic" w:eastAsia="Century Gothic" w:hAnsi="Century Gothic" w:cs="Century Gothic"/>
          <w:b/>
          <w:bCs/>
          <w:color w:val="231F20"/>
          <w:sz w:val="22"/>
          <w:szCs w:val="22"/>
        </w:rPr>
      </w:pPr>
    </w:p>
    <w:p w14:paraId="126435A5" w14:textId="77777777" w:rsidR="000849DF" w:rsidRDefault="00431E31">
      <w:pPr>
        <w:pStyle w:val="divdocumentdivsectiontitle"/>
        <w:shd w:val="clear" w:color="auto" w:fill="FFFFFF"/>
        <w:spacing w:before="300" w:after="80"/>
        <w:rPr>
          <w:rFonts w:ascii="Palatino Linotype" w:eastAsia="Palatino Linotype" w:hAnsi="Palatino Linotype" w:cs="Palatino Linotype"/>
          <w:b/>
          <w:bCs/>
          <w:caps/>
          <w:spacing w:val="10"/>
        </w:rPr>
      </w:pPr>
      <w:r>
        <w:rPr>
          <w:rFonts w:ascii="Palatino Linotype" w:eastAsia="Palatino Linotype" w:hAnsi="Palatino Linotype" w:cs="Palatino Linotype"/>
          <w:b/>
          <w:bCs/>
          <w:caps/>
          <w:spacing w:val="10"/>
        </w:rPr>
        <w:t>Education</w:t>
      </w:r>
    </w:p>
    <w:p w14:paraId="296AC1AD" w14:textId="77777777" w:rsidR="000849DF" w:rsidRDefault="00431E31">
      <w:pPr>
        <w:pStyle w:val="divdocumentsinglecolumn"/>
        <w:shd w:val="clear" w:color="auto" w:fill="FFFFFF"/>
        <w:spacing w:line="280" w:lineRule="atLeast"/>
        <w:ind w:left="700"/>
        <w:rPr>
          <w:rFonts w:ascii="Century Gothic" w:eastAsia="Century Gothic" w:hAnsi="Century Gothic" w:cs="Century Gothic"/>
          <w:color w:val="231F20"/>
          <w:sz w:val="22"/>
          <w:szCs w:val="22"/>
        </w:rPr>
      </w:pPr>
      <w:r>
        <w:rPr>
          <w:rStyle w:val="span"/>
          <w:rFonts w:ascii="Century Gothic" w:eastAsia="Century Gothic" w:hAnsi="Century Gothic" w:cs="Century Gothic"/>
          <w:b/>
          <w:bCs/>
          <w:color w:val="231F20"/>
          <w:sz w:val="22"/>
          <w:szCs w:val="22"/>
        </w:rPr>
        <w:t>University of Wollongong - Wollongong, NSW | Master of Philosophy</w:t>
      </w:r>
      <w:r>
        <w:rPr>
          <w:rStyle w:val="singlecolumnspanpaddedlinenth-child1"/>
          <w:rFonts w:ascii="Century Gothic" w:eastAsia="Century Gothic" w:hAnsi="Century Gothic" w:cs="Century Gothic"/>
          <w:b/>
          <w:bCs/>
          <w:color w:val="231F20"/>
          <w:sz w:val="22"/>
          <w:szCs w:val="22"/>
        </w:rPr>
        <w:t xml:space="preserve"> </w:t>
      </w:r>
    </w:p>
    <w:p w14:paraId="7F94CF4D" w14:textId="77777777" w:rsidR="000849DF" w:rsidRDefault="00431E31">
      <w:pPr>
        <w:pStyle w:val="spanpaddedline"/>
        <w:shd w:val="clear" w:color="auto" w:fill="FFFFFF"/>
        <w:spacing w:line="280" w:lineRule="atLeast"/>
        <w:ind w:left="700"/>
        <w:rPr>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Computer Science, Expected in 12/2020</w:t>
      </w:r>
    </w:p>
    <w:p w14:paraId="0AE1CBCA" w14:textId="77777777" w:rsidR="000849DF" w:rsidRDefault="00431E31">
      <w:pPr>
        <w:pStyle w:val="divdocumentulli"/>
        <w:numPr>
          <w:ilvl w:val="0"/>
          <w:numId w:val="5"/>
        </w:numPr>
        <w:shd w:val="clear" w:color="auto" w:fill="FFFFFF"/>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 xml:space="preserve">Received </w:t>
      </w:r>
      <w:r>
        <w:rPr>
          <w:rStyle w:val="10"/>
          <w:rFonts w:ascii="Century Gothic" w:eastAsia="Century Gothic" w:hAnsi="Century Gothic" w:cs="Century Gothic"/>
          <w:b/>
          <w:bCs/>
          <w:color w:val="231F20"/>
          <w:sz w:val="22"/>
          <w:szCs w:val="22"/>
        </w:rPr>
        <w:t>Faculty Scholarship</w:t>
      </w:r>
    </w:p>
    <w:p w14:paraId="1353BFF4" w14:textId="77777777" w:rsidR="000849DF" w:rsidRDefault="00431E31">
      <w:pPr>
        <w:pStyle w:val="divdocumentulli"/>
        <w:numPr>
          <w:ilvl w:val="0"/>
          <w:numId w:val="5"/>
        </w:numPr>
        <w:shd w:val="clear" w:color="auto" w:fill="FFFFFF"/>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 xml:space="preserve">Received </w:t>
      </w:r>
      <w:r>
        <w:rPr>
          <w:rStyle w:val="10"/>
          <w:rFonts w:ascii="Century Gothic" w:eastAsia="Century Gothic" w:hAnsi="Century Gothic" w:cs="Century Gothic"/>
          <w:b/>
          <w:bCs/>
          <w:color w:val="231F20"/>
          <w:sz w:val="22"/>
          <w:szCs w:val="22"/>
        </w:rPr>
        <w:t>International Postgraduate Tuition Award</w:t>
      </w:r>
    </w:p>
    <w:p w14:paraId="0EF7B6A1" w14:textId="77777777" w:rsidR="000849DF" w:rsidRDefault="00431E31">
      <w:pPr>
        <w:pStyle w:val="divdocumentsinglecolumn"/>
        <w:shd w:val="clear" w:color="auto" w:fill="FFFFFF"/>
        <w:spacing w:before="160" w:line="280" w:lineRule="atLeast"/>
        <w:ind w:left="700"/>
        <w:rPr>
          <w:rFonts w:ascii="Century Gothic" w:eastAsia="Century Gothic" w:hAnsi="Century Gothic" w:cs="Century Gothic"/>
          <w:color w:val="231F20"/>
          <w:sz w:val="22"/>
          <w:szCs w:val="22"/>
        </w:rPr>
      </w:pPr>
      <w:r>
        <w:rPr>
          <w:rStyle w:val="span"/>
          <w:rFonts w:ascii="Century Gothic" w:eastAsia="Century Gothic" w:hAnsi="Century Gothic" w:cs="Century Gothic"/>
          <w:b/>
          <w:bCs/>
          <w:color w:val="231F20"/>
          <w:sz w:val="22"/>
          <w:szCs w:val="22"/>
        </w:rPr>
        <w:t xml:space="preserve">Monash University Caulfield Campus - Caulfield East, VIC | Master of </w:t>
      </w:r>
      <w:r>
        <w:rPr>
          <w:rStyle w:val="span"/>
          <w:rFonts w:ascii="Century Gothic" w:eastAsia="Century Gothic" w:hAnsi="Century Gothic" w:cs="Century Gothic"/>
          <w:b/>
          <w:bCs/>
          <w:color w:val="231F20"/>
          <w:sz w:val="22"/>
          <w:szCs w:val="22"/>
        </w:rPr>
        <w:t>Design</w:t>
      </w:r>
      <w:r>
        <w:rPr>
          <w:rStyle w:val="singlecolumnspanpaddedlinenth-child1"/>
          <w:rFonts w:ascii="Century Gothic" w:eastAsia="Century Gothic" w:hAnsi="Century Gothic" w:cs="Century Gothic"/>
          <w:b/>
          <w:bCs/>
          <w:color w:val="231F20"/>
          <w:sz w:val="22"/>
          <w:szCs w:val="22"/>
        </w:rPr>
        <w:t xml:space="preserve"> </w:t>
      </w:r>
    </w:p>
    <w:p w14:paraId="502600CD" w14:textId="77777777" w:rsidR="000849DF" w:rsidRDefault="00431E31">
      <w:pPr>
        <w:pStyle w:val="spanpaddedline"/>
        <w:shd w:val="clear" w:color="auto" w:fill="FFFFFF"/>
        <w:spacing w:line="280" w:lineRule="atLeast"/>
        <w:ind w:left="700"/>
        <w:rPr>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lastRenderedPageBreak/>
        <w:t>Interaction Design</w:t>
      </w:r>
    </w:p>
    <w:p w14:paraId="5CF988CB" w14:textId="77777777" w:rsidR="000849DF" w:rsidRDefault="00431E31">
      <w:pPr>
        <w:pStyle w:val="divdocumentulli"/>
        <w:numPr>
          <w:ilvl w:val="0"/>
          <w:numId w:val="6"/>
        </w:numPr>
        <w:shd w:val="clear" w:color="auto" w:fill="FFFFFF"/>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Graduated with 3.125 GPA</w:t>
      </w:r>
    </w:p>
    <w:p w14:paraId="6C01C928" w14:textId="77777777" w:rsidR="000849DF" w:rsidRDefault="00431E31">
      <w:pPr>
        <w:pStyle w:val="divdocumentulli"/>
        <w:numPr>
          <w:ilvl w:val="0"/>
          <w:numId w:val="6"/>
        </w:numPr>
        <w:shd w:val="clear" w:color="auto" w:fill="FFFFFF"/>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 xml:space="preserve">Coursework in </w:t>
      </w:r>
      <w:r>
        <w:rPr>
          <w:rStyle w:val="10"/>
          <w:rFonts w:ascii="Century Gothic" w:eastAsia="Century Gothic" w:hAnsi="Century Gothic" w:cs="Century Gothic"/>
          <w:b/>
          <w:bCs/>
          <w:color w:val="231F20"/>
          <w:sz w:val="22"/>
          <w:szCs w:val="22"/>
        </w:rPr>
        <w:t>UX/UI design</w:t>
      </w:r>
      <w:r>
        <w:rPr>
          <w:rStyle w:val="span"/>
          <w:rFonts w:ascii="Century Gothic" w:eastAsia="Century Gothic" w:hAnsi="Century Gothic" w:cs="Century Gothic"/>
          <w:color w:val="231F20"/>
          <w:sz w:val="22"/>
          <w:szCs w:val="22"/>
        </w:rPr>
        <w:t xml:space="preserve">, </w:t>
      </w:r>
      <w:r>
        <w:rPr>
          <w:rStyle w:val="10"/>
          <w:rFonts w:ascii="Century Gothic" w:eastAsia="Century Gothic" w:hAnsi="Century Gothic" w:cs="Century Gothic"/>
          <w:b/>
          <w:bCs/>
          <w:color w:val="231F20"/>
          <w:sz w:val="22"/>
          <w:szCs w:val="22"/>
        </w:rPr>
        <w:t>web development</w:t>
      </w:r>
    </w:p>
    <w:p w14:paraId="1B8EF593" w14:textId="77777777" w:rsidR="000849DF" w:rsidRDefault="00431E31">
      <w:pPr>
        <w:pStyle w:val="divdocumentulli"/>
        <w:numPr>
          <w:ilvl w:val="0"/>
          <w:numId w:val="6"/>
        </w:numPr>
        <w:shd w:val="clear" w:color="auto" w:fill="FFFFFF"/>
        <w:spacing w:line="280" w:lineRule="atLeast"/>
        <w:ind w:left="940" w:hanging="241"/>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Member of Australian Computer Society</w:t>
      </w:r>
    </w:p>
    <w:p w14:paraId="566FCD8F" w14:textId="77777777" w:rsidR="000849DF" w:rsidRDefault="00431E31">
      <w:pPr>
        <w:pStyle w:val="divdocumentsinglecolumn"/>
        <w:shd w:val="clear" w:color="auto" w:fill="FFFFFF"/>
        <w:spacing w:before="160" w:line="280" w:lineRule="atLeast"/>
        <w:ind w:left="700"/>
        <w:rPr>
          <w:rFonts w:ascii="Century Gothic" w:eastAsia="Century Gothic" w:hAnsi="Century Gothic" w:cs="Century Gothic"/>
          <w:color w:val="231F20"/>
          <w:sz w:val="22"/>
          <w:szCs w:val="22"/>
        </w:rPr>
      </w:pPr>
      <w:r>
        <w:rPr>
          <w:rStyle w:val="span"/>
          <w:rFonts w:ascii="Century Gothic" w:eastAsia="Century Gothic" w:hAnsi="Century Gothic" w:cs="Century Gothic"/>
          <w:b/>
          <w:bCs/>
          <w:color w:val="231F20"/>
          <w:sz w:val="22"/>
          <w:szCs w:val="22"/>
        </w:rPr>
        <w:t>Nanchang University North Area - Nanchang</w:t>
      </w:r>
      <w:r>
        <w:rPr>
          <w:rStyle w:val="singlecolumnspanpaddedlinenth-child1"/>
          <w:rFonts w:ascii="Century Gothic" w:eastAsia="Century Gothic" w:hAnsi="Century Gothic" w:cs="Century Gothic"/>
          <w:b/>
          <w:bCs/>
          <w:color w:val="231F20"/>
          <w:sz w:val="22"/>
          <w:szCs w:val="22"/>
        </w:rPr>
        <w:t xml:space="preserve"> </w:t>
      </w:r>
      <w:r>
        <w:rPr>
          <w:rStyle w:val="span"/>
          <w:rFonts w:ascii="Century Gothic" w:eastAsia="Century Gothic" w:hAnsi="Century Gothic" w:cs="Century Gothic"/>
          <w:b/>
          <w:bCs/>
          <w:color w:val="231F20"/>
          <w:sz w:val="22"/>
          <w:szCs w:val="22"/>
        </w:rPr>
        <w:t>| Bachelor of Architecture</w:t>
      </w:r>
      <w:r>
        <w:rPr>
          <w:rStyle w:val="singlecolumnspanpaddedlinenth-child1"/>
          <w:rFonts w:ascii="Century Gothic" w:eastAsia="Century Gothic" w:hAnsi="Century Gothic" w:cs="Century Gothic"/>
          <w:b/>
          <w:bCs/>
          <w:color w:val="231F20"/>
          <w:sz w:val="22"/>
          <w:szCs w:val="22"/>
        </w:rPr>
        <w:t xml:space="preserve"> </w:t>
      </w:r>
    </w:p>
    <w:p w14:paraId="1A2DD9E4" w14:textId="7EFC287F" w:rsidR="000849DF" w:rsidRDefault="00431E31">
      <w:pPr>
        <w:pStyle w:val="spanpaddedline"/>
        <w:shd w:val="clear" w:color="auto" w:fill="FFFFFF"/>
        <w:spacing w:line="280" w:lineRule="atLeast"/>
        <w:ind w:left="700"/>
        <w:rPr>
          <w:rStyle w:val="span"/>
          <w:rFonts w:ascii="Century Gothic" w:eastAsia="Century Gothic" w:hAnsi="Century Gothic" w:cs="Century Gothic"/>
          <w:color w:val="231F20"/>
          <w:sz w:val="22"/>
          <w:szCs w:val="22"/>
        </w:rPr>
      </w:pPr>
      <w:r>
        <w:rPr>
          <w:rStyle w:val="span"/>
          <w:rFonts w:ascii="Century Gothic" w:eastAsia="Century Gothic" w:hAnsi="Century Gothic" w:cs="Century Gothic"/>
          <w:color w:val="231F20"/>
          <w:sz w:val="22"/>
          <w:szCs w:val="22"/>
        </w:rPr>
        <w:t>Architecture</w:t>
      </w:r>
    </w:p>
    <w:p w14:paraId="2B577109" w14:textId="77777777" w:rsidR="00C76DE6" w:rsidRPr="00C76DE6" w:rsidRDefault="00C76DE6" w:rsidP="00C76DE6">
      <w:pPr>
        <w:pStyle w:val="divdocumentdivsectiontitle"/>
        <w:shd w:val="clear" w:color="auto" w:fill="FFFFFF"/>
        <w:spacing w:before="300" w:after="80"/>
        <w:rPr>
          <w:rFonts w:ascii="Palatino Linotype" w:eastAsia="Palatino Linotype" w:hAnsi="Palatino Linotype" w:cs="Palatino Linotype"/>
          <w:b/>
          <w:bCs/>
          <w:caps/>
          <w:spacing w:val="10"/>
        </w:rPr>
      </w:pPr>
      <w:r w:rsidRPr="00C76DE6">
        <w:rPr>
          <w:rFonts w:ascii="Palatino Linotype" w:eastAsia="Palatino Linotype" w:hAnsi="Palatino Linotype" w:cs="Palatino Linotype"/>
          <w:b/>
          <w:bCs/>
          <w:caps/>
          <w:spacing w:val="10"/>
        </w:rPr>
        <w:t>AWARDS</w:t>
      </w:r>
    </w:p>
    <w:p w14:paraId="54F7134E" w14:textId="77777777" w:rsidR="00C76DE6" w:rsidRDefault="00C76DE6" w:rsidP="00C76DE6">
      <w:pPr>
        <w:pStyle w:val="divdocumentsinglecolumn"/>
        <w:shd w:val="clear" w:color="auto" w:fill="FFFFFF"/>
        <w:spacing w:line="280" w:lineRule="atLeast"/>
        <w:ind w:left="700"/>
        <w:rPr>
          <w:rStyle w:val="span"/>
          <w:rFonts w:ascii="Century Gothic" w:eastAsia="Century Gothic" w:hAnsi="Century Gothic" w:cs="Century Gothic"/>
          <w:b/>
          <w:bCs/>
          <w:color w:val="231F20"/>
          <w:sz w:val="22"/>
          <w:szCs w:val="22"/>
        </w:rPr>
      </w:pPr>
      <w:r w:rsidRPr="00C76DE6">
        <w:rPr>
          <w:rStyle w:val="span"/>
          <w:rFonts w:ascii="Century Gothic" w:eastAsia="Century Gothic" w:hAnsi="Century Gothic" w:cs="Century Gothic"/>
          <w:b/>
          <w:bCs/>
          <w:color w:val="231F20"/>
          <w:sz w:val="22"/>
          <w:szCs w:val="22"/>
        </w:rPr>
        <w:t>International Postgraduate Tuition Award</w:t>
      </w:r>
      <w:r>
        <w:rPr>
          <w:rStyle w:val="span"/>
          <w:rFonts w:ascii="Century Gothic" w:eastAsia="Century Gothic" w:hAnsi="Century Gothic" w:cs="Century Gothic"/>
          <w:b/>
          <w:bCs/>
          <w:color w:val="231F20"/>
          <w:sz w:val="22"/>
          <w:szCs w:val="22"/>
        </w:rPr>
        <w:tab/>
      </w:r>
      <w:r>
        <w:rPr>
          <w:rStyle w:val="span"/>
          <w:rFonts w:ascii="Century Gothic" w:eastAsia="Century Gothic" w:hAnsi="Century Gothic" w:cs="Century Gothic"/>
          <w:b/>
          <w:bCs/>
          <w:color w:val="231F20"/>
          <w:sz w:val="22"/>
          <w:szCs w:val="22"/>
        </w:rPr>
        <w:tab/>
      </w:r>
      <w:r>
        <w:rPr>
          <w:rStyle w:val="span"/>
          <w:rFonts w:ascii="Century Gothic" w:eastAsia="Century Gothic" w:hAnsi="Century Gothic" w:cs="Century Gothic"/>
          <w:b/>
          <w:bCs/>
          <w:color w:val="231F20"/>
          <w:sz w:val="22"/>
          <w:szCs w:val="22"/>
        </w:rPr>
        <w:tab/>
      </w:r>
    </w:p>
    <w:p w14:paraId="6E146A70" w14:textId="5CF598E3" w:rsidR="00C76DE6" w:rsidRDefault="00C76DE6" w:rsidP="00C76DE6">
      <w:pPr>
        <w:pStyle w:val="divdocumentsinglecolumn"/>
        <w:shd w:val="clear" w:color="auto" w:fill="FFFFFF"/>
        <w:spacing w:line="280" w:lineRule="atLeast"/>
        <w:ind w:left="700"/>
        <w:rPr>
          <w:rFonts w:ascii="Source Sans Pro" w:hAnsi="Source Sans Pro"/>
          <w:color w:val="999999"/>
          <w:sz w:val="23"/>
          <w:szCs w:val="23"/>
          <w:shd w:val="clear" w:color="auto" w:fill="FFFFFF"/>
        </w:rPr>
      </w:pPr>
      <w:r w:rsidRPr="00C76DE6">
        <w:rPr>
          <w:rFonts w:ascii="Source Sans Pro" w:hAnsi="Source Sans Pro"/>
          <w:color w:val="999999"/>
          <w:sz w:val="23"/>
          <w:szCs w:val="23"/>
          <w:shd w:val="clear" w:color="auto" w:fill="FFFFFF"/>
        </w:rPr>
        <w:t>2019-2020</w:t>
      </w:r>
      <w:r>
        <w:rPr>
          <w:rStyle w:val="span"/>
          <w:rFonts w:ascii="Century Gothic" w:eastAsia="Century Gothic" w:hAnsi="Century Gothic" w:cs="Century Gothic"/>
          <w:b/>
          <w:bCs/>
          <w:color w:val="231F20"/>
          <w:sz w:val="22"/>
          <w:szCs w:val="22"/>
        </w:rPr>
        <w:t xml:space="preserve"> </w:t>
      </w:r>
      <w:r>
        <w:rPr>
          <w:rFonts w:ascii="Source Sans Pro" w:hAnsi="Source Sans Pro"/>
          <w:color w:val="999999"/>
          <w:sz w:val="23"/>
          <w:szCs w:val="23"/>
          <w:shd w:val="clear" w:color="auto" w:fill="FFFFFF"/>
        </w:rPr>
        <w:t>University of Wollongong</w:t>
      </w:r>
    </w:p>
    <w:p w14:paraId="24C28261" w14:textId="551085D9" w:rsidR="00C76DE6" w:rsidRDefault="00C76DE6" w:rsidP="00C76DE6">
      <w:pPr>
        <w:pStyle w:val="divdocumentsinglecolumn"/>
        <w:shd w:val="clear" w:color="auto" w:fill="FFFFFF"/>
        <w:spacing w:line="280" w:lineRule="atLeast"/>
        <w:ind w:left="700"/>
        <w:rPr>
          <w:rStyle w:val="span"/>
          <w:rFonts w:ascii="Century Gothic" w:eastAsia="Century Gothic" w:hAnsi="Century Gothic" w:cs="Century Gothic"/>
          <w:b/>
          <w:bCs/>
          <w:color w:val="231F20"/>
          <w:sz w:val="22"/>
          <w:szCs w:val="22"/>
        </w:rPr>
      </w:pPr>
    </w:p>
    <w:p w14:paraId="75EBC207" w14:textId="0ECB1304" w:rsidR="00C76DE6" w:rsidRDefault="00C76DE6" w:rsidP="00C76DE6">
      <w:pPr>
        <w:pStyle w:val="divdocumentsinglecolumn"/>
        <w:shd w:val="clear" w:color="auto" w:fill="FFFFFF"/>
        <w:spacing w:line="280" w:lineRule="atLeast"/>
        <w:ind w:left="700"/>
        <w:rPr>
          <w:rStyle w:val="a3"/>
          <w:rFonts w:ascii="Source Sans Pro" w:hAnsi="Source Sans Pro"/>
          <w:color w:val="2A2A2A"/>
          <w:sz w:val="23"/>
          <w:szCs w:val="23"/>
          <w:bdr w:val="none" w:sz="0" w:space="0" w:color="auto" w:frame="1"/>
          <w:shd w:val="clear" w:color="auto" w:fill="FFFFFF"/>
        </w:rPr>
      </w:pPr>
      <w:r>
        <w:rPr>
          <w:rStyle w:val="a3"/>
          <w:rFonts w:ascii="Source Sans Pro" w:hAnsi="Source Sans Pro"/>
          <w:color w:val="2A2A2A"/>
          <w:sz w:val="23"/>
          <w:szCs w:val="23"/>
          <w:bdr w:val="none" w:sz="0" w:space="0" w:color="auto" w:frame="1"/>
          <w:shd w:val="clear" w:color="auto" w:fill="FFFFFF"/>
        </w:rPr>
        <w:t>Engineering and Information Science Faculty Scholarship</w:t>
      </w:r>
    </w:p>
    <w:p w14:paraId="21866EF6" w14:textId="77777777" w:rsidR="00C76DE6" w:rsidRDefault="00C76DE6" w:rsidP="00C76DE6">
      <w:pPr>
        <w:pStyle w:val="divdocumentsinglecolumn"/>
        <w:shd w:val="clear" w:color="auto" w:fill="FFFFFF"/>
        <w:spacing w:line="280" w:lineRule="atLeast"/>
        <w:ind w:left="700"/>
        <w:rPr>
          <w:rFonts w:ascii="Source Sans Pro" w:hAnsi="Source Sans Pro"/>
          <w:color w:val="999999"/>
          <w:sz w:val="23"/>
          <w:szCs w:val="23"/>
          <w:shd w:val="clear" w:color="auto" w:fill="FFFFFF"/>
        </w:rPr>
      </w:pPr>
      <w:r w:rsidRPr="00C76DE6">
        <w:rPr>
          <w:rFonts w:ascii="Source Sans Pro" w:hAnsi="Source Sans Pro"/>
          <w:color w:val="999999"/>
          <w:sz w:val="23"/>
          <w:szCs w:val="23"/>
          <w:shd w:val="clear" w:color="auto" w:fill="FFFFFF"/>
        </w:rPr>
        <w:t>2019-2020</w:t>
      </w:r>
      <w:r>
        <w:rPr>
          <w:rStyle w:val="span"/>
          <w:rFonts w:ascii="Century Gothic" w:eastAsia="Century Gothic" w:hAnsi="Century Gothic" w:cs="Century Gothic"/>
          <w:b/>
          <w:bCs/>
          <w:color w:val="231F20"/>
          <w:sz w:val="22"/>
          <w:szCs w:val="22"/>
        </w:rPr>
        <w:t xml:space="preserve"> </w:t>
      </w:r>
      <w:r>
        <w:rPr>
          <w:rFonts w:ascii="Source Sans Pro" w:hAnsi="Source Sans Pro"/>
          <w:color w:val="999999"/>
          <w:sz w:val="23"/>
          <w:szCs w:val="23"/>
          <w:shd w:val="clear" w:color="auto" w:fill="FFFFFF"/>
        </w:rPr>
        <w:t>University of Wollongong</w:t>
      </w:r>
    </w:p>
    <w:p w14:paraId="1FA53F9F" w14:textId="3D5B8FAF" w:rsidR="00C76DE6" w:rsidRDefault="00C76DE6" w:rsidP="00C76DE6">
      <w:pPr>
        <w:pStyle w:val="divdocumentsinglecolumn"/>
        <w:shd w:val="clear" w:color="auto" w:fill="FFFFFF"/>
        <w:spacing w:line="280" w:lineRule="atLeast"/>
        <w:ind w:left="700"/>
        <w:rPr>
          <w:rStyle w:val="span"/>
          <w:rFonts w:ascii="Century Gothic" w:eastAsia="Century Gothic" w:hAnsi="Century Gothic" w:cs="Century Gothic"/>
          <w:b/>
          <w:bCs/>
          <w:color w:val="231F20"/>
          <w:sz w:val="22"/>
          <w:szCs w:val="22"/>
        </w:rPr>
      </w:pPr>
    </w:p>
    <w:p w14:paraId="7CA40EE0" w14:textId="4AB10165" w:rsidR="00C76DE6" w:rsidRDefault="00C76DE6" w:rsidP="00C76DE6">
      <w:pPr>
        <w:pStyle w:val="divdocumentsinglecolumn"/>
        <w:shd w:val="clear" w:color="auto" w:fill="FFFFFF"/>
        <w:spacing w:line="280" w:lineRule="atLeast"/>
        <w:ind w:left="700"/>
        <w:rPr>
          <w:rStyle w:val="a3"/>
          <w:rFonts w:ascii="Source Sans Pro" w:hAnsi="Source Sans Pro"/>
          <w:color w:val="2A2A2A"/>
          <w:sz w:val="23"/>
          <w:szCs w:val="23"/>
          <w:bdr w:val="none" w:sz="0" w:space="0" w:color="auto" w:frame="1"/>
          <w:shd w:val="clear" w:color="auto" w:fill="FFFFFF"/>
        </w:rPr>
      </w:pPr>
      <w:r>
        <w:rPr>
          <w:rStyle w:val="a3"/>
          <w:rFonts w:ascii="Source Sans Pro" w:hAnsi="Source Sans Pro"/>
          <w:color w:val="2A2A2A"/>
          <w:sz w:val="23"/>
          <w:szCs w:val="23"/>
          <w:bdr w:val="none" w:sz="0" w:space="0" w:color="auto" w:frame="1"/>
          <w:shd w:val="clear" w:color="auto" w:fill="FFFFFF"/>
        </w:rPr>
        <w:t>Monash Hackthon First Prize</w:t>
      </w:r>
    </w:p>
    <w:p w14:paraId="038F4C46" w14:textId="3079A15D" w:rsidR="00C76DE6" w:rsidRDefault="00C76DE6" w:rsidP="00C76DE6">
      <w:pPr>
        <w:pStyle w:val="divdocumentsinglecolumn"/>
        <w:shd w:val="clear" w:color="auto" w:fill="FFFFFF"/>
        <w:spacing w:line="280" w:lineRule="atLeast"/>
        <w:ind w:left="700"/>
        <w:rPr>
          <w:rFonts w:ascii="Source Sans Pro" w:hAnsi="Source Sans Pro"/>
          <w:color w:val="999999"/>
          <w:sz w:val="23"/>
          <w:szCs w:val="23"/>
          <w:shd w:val="clear" w:color="auto" w:fill="FFFFFF"/>
        </w:rPr>
      </w:pPr>
      <w:r w:rsidRPr="00C76DE6">
        <w:rPr>
          <w:color w:val="999999"/>
        </w:rPr>
        <w:t>2018</w:t>
      </w:r>
      <w:r w:rsidRPr="00C76DE6">
        <w:rPr>
          <w:b/>
          <w:bCs/>
          <w:color w:val="999999"/>
        </w:rPr>
        <w:t xml:space="preserve"> </w:t>
      </w:r>
      <w:r>
        <w:rPr>
          <w:rFonts w:ascii="Source Sans Pro" w:hAnsi="Source Sans Pro"/>
          <w:color w:val="999999"/>
          <w:sz w:val="23"/>
          <w:szCs w:val="23"/>
          <w:shd w:val="clear" w:color="auto" w:fill="FFFFFF"/>
        </w:rPr>
        <w:t>Monash University</w:t>
      </w:r>
    </w:p>
    <w:p w14:paraId="45302DF9" w14:textId="646091FB" w:rsidR="00C76DE6" w:rsidRDefault="00C76DE6" w:rsidP="00C76DE6">
      <w:pPr>
        <w:pStyle w:val="divdocumentsinglecolumn"/>
        <w:shd w:val="clear" w:color="auto" w:fill="FFFFFF"/>
        <w:spacing w:line="280" w:lineRule="atLeast"/>
        <w:ind w:left="700"/>
        <w:rPr>
          <w:rFonts w:ascii="Source Sans Pro" w:hAnsi="Source Sans Pro"/>
          <w:color w:val="999999"/>
          <w:sz w:val="23"/>
          <w:szCs w:val="23"/>
          <w:shd w:val="clear" w:color="auto" w:fill="FFFFFF"/>
        </w:rPr>
      </w:pPr>
    </w:p>
    <w:p w14:paraId="1D49E5C7" w14:textId="77777777" w:rsidR="00C76DE6" w:rsidRPr="00C76DE6" w:rsidRDefault="00C76DE6" w:rsidP="00C76DE6">
      <w:pPr>
        <w:pStyle w:val="divdocumentdivsectiontitle"/>
        <w:shd w:val="clear" w:color="auto" w:fill="FFFFFF"/>
        <w:spacing w:before="300" w:after="80"/>
        <w:rPr>
          <w:rFonts w:ascii="Palatino Linotype" w:eastAsia="Palatino Linotype" w:hAnsi="Palatino Linotype" w:cs="Palatino Linotype"/>
          <w:b/>
          <w:bCs/>
          <w:caps/>
          <w:spacing w:val="10"/>
        </w:rPr>
      </w:pPr>
      <w:r w:rsidRPr="00C76DE6">
        <w:rPr>
          <w:rFonts w:ascii="Palatino Linotype" w:eastAsia="Palatino Linotype" w:hAnsi="Palatino Linotype" w:cs="Palatino Linotype"/>
          <w:b/>
          <w:bCs/>
          <w:caps/>
          <w:spacing w:val="10"/>
        </w:rPr>
        <w:t>PUBLICATIONS</w:t>
      </w:r>
    </w:p>
    <w:p w14:paraId="67CD32EE" w14:textId="6527B08D" w:rsidR="00C76DE6" w:rsidRDefault="00AC2769" w:rsidP="00C76DE6">
      <w:pPr>
        <w:pStyle w:val="divdocumentsinglecolumn"/>
        <w:shd w:val="clear" w:color="auto" w:fill="FFFFFF"/>
        <w:spacing w:line="280" w:lineRule="atLeast"/>
        <w:ind w:left="700"/>
        <w:rPr>
          <w:rStyle w:val="a3"/>
          <w:color w:val="2A2A2A"/>
          <w:bdr w:val="none" w:sz="0" w:space="0" w:color="auto" w:frame="1"/>
        </w:rPr>
      </w:pPr>
      <w:r w:rsidRPr="00AC2769">
        <w:rPr>
          <w:rStyle w:val="a3"/>
          <w:color w:val="2A2A2A"/>
          <w:bdr w:val="none" w:sz="0" w:space="0" w:color="auto" w:frame="1"/>
        </w:rPr>
        <w:t>A Testing Tool for Machine Learning Applications</w:t>
      </w:r>
    </w:p>
    <w:p w14:paraId="3EAD0F8D" w14:textId="7CB3E7E1" w:rsidR="00AC2769" w:rsidRPr="00AC2769" w:rsidRDefault="00AC2769" w:rsidP="00C76DE6">
      <w:pPr>
        <w:pStyle w:val="divdocumentsinglecolumn"/>
        <w:shd w:val="clear" w:color="auto" w:fill="FFFFFF"/>
        <w:spacing w:line="280" w:lineRule="atLeast"/>
        <w:ind w:left="700"/>
        <w:rPr>
          <w:rFonts w:ascii="Source Sans Pro" w:hAnsi="Source Sans Pro"/>
          <w:b/>
          <w:bCs/>
          <w:color w:val="999999"/>
          <w:sz w:val="23"/>
          <w:szCs w:val="23"/>
          <w:shd w:val="clear" w:color="auto" w:fill="FFFFFF"/>
        </w:rPr>
      </w:pPr>
      <w:r w:rsidRPr="00AC2769">
        <w:rPr>
          <w:rFonts w:ascii="Source Sans Pro" w:hAnsi="Source Sans Pro"/>
          <w:color w:val="999999"/>
          <w:sz w:val="23"/>
          <w:szCs w:val="23"/>
          <w:shd w:val="clear" w:color="auto" w:fill="FFFFFF"/>
        </w:rPr>
        <w:t>2020</w:t>
      </w:r>
      <w:r>
        <w:rPr>
          <w:rFonts w:ascii="Source Sans Pro" w:hAnsi="Source Sans Pro"/>
          <w:color w:val="999999"/>
          <w:sz w:val="23"/>
          <w:szCs w:val="23"/>
          <w:shd w:val="clear" w:color="auto" w:fill="FFFFFF"/>
        </w:rPr>
        <w:t xml:space="preserve"> </w:t>
      </w:r>
      <w:r w:rsidRPr="00AC2769">
        <w:rPr>
          <w:color w:val="999999"/>
        </w:rPr>
        <w:t>IEEE - ACM - Conference paper</w:t>
      </w:r>
    </w:p>
    <w:p w14:paraId="3928383D" w14:textId="77777777" w:rsidR="00C76DE6" w:rsidRDefault="00C76DE6" w:rsidP="00C76DE6">
      <w:pPr>
        <w:pStyle w:val="divdocumentsinglecolumn"/>
        <w:shd w:val="clear" w:color="auto" w:fill="FFFFFF"/>
        <w:spacing w:line="280" w:lineRule="atLeast"/>
        <w:ind w:left="700"/>
        <w:rPr>
          <w:rStyle w:val="span"/>
          <w:rFonts w:ascii="Century Gothic" w:eastAsia="Century Gothic" w:hAnsi="Century Gothic" w:cs="Century Gothic"/>
          <w:b/>
          <w:bCs/>
          <w:color w:val="231F20"/>
          <w:sz w:val="22"/>
          <w:szCs w:val="22"/>
        </w:rPr>
      </w:pPr>
    </w:p>
    <w:p w14:paraId="6C236CE9" w14:textId="77777777" w:rsidR="00C76DE6" w:rsidRPr="00C76DE6" w:rsidRDefault="00C76DE6" w:rsidP="00C76DE6">
      <w:pPr>
        <w:pStyle w:val="divdocumentsinglecolumn"/>
        <w:shd w:val="clear" w:color="auto" w:fill="FFFFFF"/>
        <w:spacing w:line="280" w:lineRule="atLeast"/>
        <w:ind w:left="700"/>
        <w:rPr>
          <w:rStyle w:val="span"/>
          <w:rFonts w:ascii="Century Gothic" w:eastAsia="Century Gothic" w:hAnsi="Century Gothic" w:cs="Century Gothic"/>
          <w:b/>
          <w:bCs/>
          <w:color w:val="231F20"/>
          <w:sz w:val="22"/>
          <w:szCs w:val="22"/>
        </w:rPr>
      </w:pPr>
    </w:p>
    <w:p w14:paraId="2AAA97D5" w14:textId="77777777" w:rsidR="00C76DE6" w:rsidRDefault="00C76DE6">
      <w:pPr>
        <w:pStyle w:val="spanpaddedline"/>
        <w:shd w:val="clear" w:color="auto" w:fill="FFFFFF"/>
        <w:spacing w:line="280" w:lineRule="atLeast"/>
        <w:ind w:left="700"/>
        <w:rPr>
          <w:rFonts w:ascii="Century Gothic" w:eastAsia="Century Gothic" w:hAnsi="Century Gothic" w:cs="Century Gothic"/>
          <w:color w:val="231F20"/>
          <w:sz w:val="22"/>
          <w:szCs w:val="22"/>
        </w:rPr>
      </w:pPr>
    </w:p>
    <w:sectPr w:rsidR="00C76DE6">
      <w:pgSz w:w="12240" w:h="15840"/>
      <w:pgMar w:top="600" w:right="800" w:bottom="6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D17B0A90-7B7A-4EA4-818B-F2E67A09031F}"/>
    <w:embedBold r:id="rId2" w:fontKey="{78AA8C26-31A9-422D-9CC8-50D7DF2A1919}"/>
  </w:font>
  <w:font w:name="Century Gothic">
    <w:charset w:val="00"/>
    <w:family w:val="swiss"/>
    <w:pitch w:val="variable"/>
    <w:sig w:usb0="00000287" w:usb1="00000000" w:usb2="00000000" w:usb3="00000000" w:csb0="0000009F" w:csb1="00000000"/>
    <w:embedRegular r:id="rId3" w:fontKey="{1936D79D-0B97-430E-BFE2-2C94B25FFBEC}"/>
    <w:embedBold r:id="rId4" w:fontKey="{46D46255-B2BB-40CA-8B60-25E84D2C63EB}"/>
    <w:embedBoldItalic r:id="rId5" w:fontKey="{C56B3FDC-4B08-436C-AC9F-D3ECFFB94210}"/>
  </w:font>
  <w:font w:name="等线">
    <w:altName w:val="DengXian"/>
    <w:panose1 w:val="02010600030101010101"/>
    <w:charset w:val="86"/>
    <w:family w:val="auto"/>
    <w:pitch w:val="variable"/>
    <w:sig w:usb0="A00002BF" w:usb1="38CF7CFA" w:usb2="00000016" w:usb3="00000000" w:csb0="0004000F" w:csb1="00000000"/>
    <w:embedRegular r:id="rId6" w:subsetted="1" w:fontKey="{80D4D7E1-3C79-46F4-B1A1-94BFA0156559}"/>
  </w:font>
  <w:font w:name="Source Sans Pro">
    <w:charset w:val="00"/>
    <w:family w:val="swiss"/>
    <w:pitch w:val="variable"/>
    <w:sig w:usb0="600002F7" w:usb1="02000001" w:usb2="00000000" w:usb3="00000000" w:csb0="0000019F" w:csb1="00000000"/>
    <w:embedRegular r:id="rId7" w:fontKey="{81CB13F9-1213-4C77-8B19-EFDEE293BE14}"/>
    <w:embedBold r:id="rId8" w:fontKey="{C54F54AA-8FD5-48E5-A866-B69DE7DE5D63}"/>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embedRegular r:id="rId9" w:fontKey="{8D0B9A61-A63E-46B6-AD40-85EB615BBF47}"/>
  </w:font>
  <w:font w:name="Calibri">
    <w:panose1 w:val="020F0502020204030204"/>
    <w:charset w:val="00"/>
    <w:family w:val="swiss"/>
    <w:pitch w:val="variable"/>
    <w:sig w:usb0="E4002EFF" w:usb1="C000247B" w:usb2="00000009" w:usb3="00000000" w:csb0="000001FF" w:csb1="00000000"/>
    <w:embedRegular r:id="rId10" w:fontKey="{A2196BEF-53B7-4FBE-8C9D-E4326A299D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7688E020">
      <w:start w:val="1"/>
      <w:numFmt w:val="bullet"/>
      <w:lvlText w:val=""/>
      <w:lvlJc w:val="left"/>
      <w:pPr>
        <w:ind w:left="720" w:hanging="360"/>
      </w:pPr>
      <w:rPr>
        <w:rFonts w:ascii="Symbol" w:hAnsi="Symbol"/>
      </w:rPr>
    </w:lvl>
    <w:lvl w:ilvl="1" w:tplc="C94E4B4E">
      <w:start w:val="1"/>
      <w:numFmt w:val="bullet"/>
      <w:lvlText w:val="o"/>
      <w:lvlJc w:val="left"/>
      <w:pPr>
        <w:tabs>
          <w:tab w:val="num" w:pos="1440"/>
        </w:tabs>
        <w:ind w:left="1440" w:hanging="360"/>
      </w:pPr>
      <w:rPr>
        <w:rFonts w:ascii="Courier New" w:hAnsi="Courier New"/>
      </w:rPr>
    </w:lvl>
    <w:lvl w:ilvl="2" w:tplc="6F22C912">
      <w:start w:val="1"/>
      <w:numFmt w:val="bullet"/>
      <w:lvlText w:val=""/>
      <w:lvlJc w:val="left"/>
      <w:pPr>
        <w:tabs>
          <w:tab w:val="num" w:pos="2160"/>
        </w:tabs>
        <w:ind w:left="2160" w:hanging="360"/>
      </w:pPr>
      <w:rPr>
        <w:rFonts w:ascii="Wingdings" w:hAnsi="Wingdings"/>
      </w:rPr>
    </w:lvl>
    <w:lvl w:ilvl="3" w:tplc="500C55BA">
      <w:start w:val="1"/>
      <w:numFmt w:val="bullet"/>
      <w:lvlText w:val=""/>
      <w:lvlJc w:val="left"/>
      <w:pPr>
        <w:tabs>
          <w:tab w:val="num" w:pos="2880"/>
        </w:tabs>
        <w:ind w:left="2880" w:hanging="360"/>
      </w:pPr>
      <w:rPr>
        <w:rFonts w:ascii="Symbol" w:hAnsi="Symbol"/>
      </w:rPr>
    </w:lvl>
    <w:lvl w:ilvl="4" w:tplc="4A1C7D60">
      <w:start w:val="1"/>
      <w:numFmt w:val="bullet"/>
      <w:lvlText w:val="o"/>
      <w:lvlJc w:val="left"/>
      <w:pPr>
        <w:tabs>
          <w:tab w:val="num" w:pos="3600"/>
        </w:tabs>
        <w:ind w:left="3600" w:hanging="360"/>
      </w:pPr>
      <w:rPr>
        <w:rFonts w:ascii="Courier New" w:hAnsi="Courier New"/>
      </w:rPr>
    </w:lvl>
    <w:lvl w:ilvl="5" w:tplc="5EAA3902">
      <w:start w:val="1"/>
      <w:numFmt w:val="bullet"/>
      <w:lvlText w:val=""/>
      <w:lvlJc w:val="left"/>
      <w:pPr>
        <w:tabs>
          <w:tab w:val="num" w:pos="4320"/>
        </w:tabs>
        <w:ind w:left="4320" w:hanging="360"/>
      </w:pPr>
      <w:rPr>
        <w:rFonts w:ascii="Wingdings" w:hAnsi="Wingdings"/>
      </w:rPr>
    </w:lvl>
    <w:lvl w:ilvl="6" w:tplc="4EC42418">
      <w:start w:val="1"/>
      <w:numFmt w:val="bullet"/>
      <w:lvlText w:val=""/>
      <w:lvlJc w:val="left"/>
      <w:pPr>
        <w:tabs>
          <w:tab w:val="num" w:pos="5040"/>
        </w:tabs>
        <w:ind w:left="5040" w:hanging="360"/>
      </w:pPr>
      <w:rPr>
        <w:rFonts w:ascii="Symbol" w:hAnsi="Symbol"/>
      </w:rPr>
    </w:lvl>
    <w:lvl w:ilvl="7" w:tplc="179CFE74">
      <w:start w:val="1"/>
      <w:numFmt w:val="bullet"/>
      <w:lvlText w:val="o"/>
      <w:lvlJc w:val="left"/>
      <w:pPr>
        <w:tabs>
          <w:tab w:val="num" w:pos="5760"/>
        </w:tabs>
        <w:ind w:left="5760" w:hanging="360"/>
      </w:pPr>
      <w:rPr>
        <w:rFonts w:ascii="Courier New" w:hAnsi="Courier New"/>
      </w:rPr>
    </w:lvl>
    <w:lvl w:ilvl="8" w:tplc="49D018B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52725034">
      <w:start w:val="1"/>
      <w:numFmt w:val="bullet"/>
      <w:lvlText w:val=""/>
      <w:lvlJc w:val="left"/>
      <w:pPr>
        <w:ind w:left="720" w:hanging="360"/>
      </w:pPr>
      <w:rPr>
        <w:rFonts w:ascii="Symbol" w:hAnsi="Symbol"/>
      </w:rPr>
    </w:lvl>
    <w:lvl w:ilvl="1" w:tplc="6E44B9D6">
      <w:start w:val="1"/>
      <w:numFmt w:val="bullet"/>
      <w:lvlText w:val="o"/>
      <w:lvlJc w:val="left"/>
      <w:pPr>
        <w:tabs>
          <w:tab w:val="num" w:pos="1440"/>
        </w:tabs>
        <w:ind w:left="1440" w:hanging="360"/>
      </w:pPr>
      <w:rPr>
        <w:rFonts w:ascii="Courier New" w:hAnsi="Courier New"/>
      </w:rPr>
    </w:lvl>
    <w:lvl w:ilvl="2" w:tplc="E5520FA8">
      <w:start w:val="1"/>
      <w:numFmt w:val="bullet"/>
      <w:lvlText w:val=""/>
      <w:lvlJc w:val="left"/>
      <w:pPr>
        <w:tabs>
          <w:tab w:val="num" w:pos="2160"/>
        </w:tabs>
        <w:ind w:left="2160" w:hanging="360"/>
      </w:pPr>
      <w:rPr>
        <w:rFonts w:ascii="Wingdings" w:hAnsi="Wingdings"/>
      </w:rPr>
    </w:lvl>
    <w:lvl w:ilvl="3" w:tplc="22847A4C">
      <w:start w:val="1"/>
      <w:numFmt w:val="bullet"/>
      <w:lvlText w:val=""/>
      <w:lvlJc w:val="left"/>
      <w:pPr>
        <w:tabs>
          <w:tab w:val="num" w:pos="2880"/>
        </w:tabs>
        <w:ind w:left="2880" w:hanging="360"/>
      </w:pPr>
      <w:rPr>
        <w:rFonts w:ascii="Symbol" w:hAnsi="Symbol"/>
      </w:rPr>
    </w:lvl>
    <w:lvl w:ilvl="4" w:tplc="280831B6">
      <w:start w:val="1"/>
      <w:numFmt w:val="bullet"/>
      <w:lvlText w:val="o"/>
      <w:lvlJc w:val="left"/>
      <w:pPr>
        <w:tabs>
          <w:tab w:val="num" w:pos="3600"/>
        </w:tabs>
        <w:ind w:left="3600" w:hanging="360"/>
      </w:pPr>
      <w:rPr>
        <w:rFonts w:ascii="Courier New" w:hAnsi="Courier New"/>
      </w:rPr>
    </w:lvl>
    <w:lvl w:ilvl="5" w:tplc="6F625A28">
      <w:start w:val="1"/>
      <w:numFmt w:val="bullet"/>
      <w:lvlText w:val=""/>
      <w:lvlJc w:val="left"/>
      <w:pPr>
        <w:tabs>
          <w:tab w:val="num" w:pos="4320"/>
        </w:tabs>
        <w:ind w:left="4320" w:hanging="360"/>
      </w:pPr>
      <w:rPr>
        <w:rFonts w:ascii="Wingdings" w:hAnsi="Wingdings"/>
      </w:rPr>
    </w:lvl>
    <w:lvl w:ilvl="6" w:tplc="299EF050">
      <w:start w:val="1"/>
      <w:numFmt w:val="bullet"/>
      <w:lvlText w:val=""/>
      <w:lvlJc w:val="left"/>
      <w:pPr>
        <w:tabs>
          <w:tab w:val="num" w:pos="5040"/>
        </w:tabs>
        <w:ind w:left="5040" w:hanging="360"/>
      </w:pPr>
      <w:rPr>
        <w:rFonts w:ascii="Symbol" w:hAnsi="Symbol"/>
      </w:rPr>
    </w:lvl>
    <w:lvl w:ilvl="7" w:tplc="C59CA298">
      <w:start w:val="1"/>
      <w:numFmt w:val="bullet"/>
      <w:lvlText w:val="o"/>
      <w:lvlJc w:val="left"/>
      <w:pPr>
        <w:tabs>
          <w:tab w:val="num" w:pos="5760"/>
        </w:tabs>
        <w:ind w:left="5760" w:hanging="360"/>
      </w:pPr>
      <w:rPr>
        <w:rFonts w:ascii="Courier New" w:hAnsi="Courier New"/>
      </w:rPr>
    </w:lvl>
    <w:lvl w:ilvl="8" w:tplc="50C63F6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A1CA150">
      <w:start w:val="1"/>
      <w:numFmt w:val="bullet"/>
      <w:lvlText w:val=""/>
      <w:lvlJc w:val="left"/>
      <w:pPr>
        <w:ind w:left="720" w:hanging="360"/>
      </w:pPr>
      <w:rPr>
        <w:rFonts w:ascii="Symbol" w:hAnsi="Symbol"/>
      </w:rPr>
    </w:lvl>
    <w:lvl w:ilvl="1" w:tplc="E54AF50C">
      <w:start w:val="1"/>
      <w:numFmt w:val="bullet"/>
      <w:lvlText w:val="o"/>
      <w:lvlJc w:val="left"/>
      <w:pPr>
        <w:tabs>
          <w:tab w:val="num" w:pos="1440"/>
        </w:tabs>
        <w:ind w:left="1440" w:hanging="360"/>
      </w:pPr>
      <w:rPr>
        <w:rFonts w:ascii="Courier New" w:hAnsi="Courier New"/>
      </w:rPr>
    </w:lvl>
    <w:lvl w:ilvl="2" w:tplc="701C5B68">
      <w:start w:val="1"/>
      <w:numFmt w:val="bullet"/>
      <w:lvlText w:val=""/>
      <w:lvlJc w:val="left"/>
      <w:pPr>
        <w:tabs>
          <w:tab w:val="num" w:pos="2160"/>
        </w:tabs>
        <w:ind w:left="2160" w:hanging="360"/>
      </w:pPr>
      <w:rPr>
        <w:rFonts w:ascii="Wingdings" w:hAnsi="Wingdings"/>
      </w:rPr>
    </w:lvl>
    <w:lvl w:ilvl="3" w:tplc="0F8493A8">
      <w:start w:val="1"/>
      <w:numFmt w:val="bullet"/>
      <w:lvlText w:val=""/>
      <w:lvlJc w:val="left"/>
      <w:pPr>
        <w:tabs>
          <w:tab w:val="num" w:pos="2880"/>
        </w:tabs>
        <w:ind w:left="2880" w:hanging="360"/>
      </w:pPr>
      <w:rPr>
        <w:rFonts w:ascii="Symbol" w:hAnsi="Symbol"/>
      </w:rPr>
    </w:lvl>
    <w:lvl w:ilvl="4" w:tplc="1166EB8C">
      <w:start w:val="1"/>
      <w:numFmt w:val="bullet"/>
      <w:lvlText w:val="o"/>
      <w:lvlJc w:val="left"/>
      <w:pPr>
        <w:tabs>
          <w:tab w:val="num" w:pos="3600"/>
        </w:tabs>
        <w:ind w:left="3600" w:hanging="360"/>
      </w:pPr>
      <w:rPr>
        <w:rFonts w:ascii="Courier New" w:hAnsi="Courier New"/>
      </w:rPr>
    </w:lvl>
    <w:lvl w:ilvl="5" w:tplc="05887B12">
      <w:start w:val="1"/>
      <w:numFmt w:val="bullet"/>
      <w:lvlText w:val=""/>
      <w:lvlJc w:val="left"/>
      <w:pPr>
        <w:tabs>
          <w:tab w:val="num" w:pos="4320"/>
        </w:tabs>
        <w:ind w:left="4320" w:hanging="360"/>
      </w:pPr>
      <w:rPr>
        <w:rFonts w:ascii="Wingdings" w:hAnsi="Wingdings"/>
      </w:rPr>
    </w:lvl>
    <w:lvl w:ilvl="6" w:tplc="FCB0B1DC">
      <w:start w:val="1"/>
      <w:numFmt w:val="bullet"/>
      <w:lvlText w:val=""/>
      <w:lvlJc w:val="left"/>
      <w:pPr>
        <w:tabs>
          <w:tab w:val="num" w:pos="5040"/>
        </w:tabs>
        <w:ind w:left="5040" w:hanging="360"/>
      </w:pPr>
      <w:rPr>
        <w:rFonts w:ascii="Symbol" w:hAnsi="Symbol"/>
      </w:rPr>
    </w:lvl>
    <w:lvl w:ilvl="7" w:tplc="F360743C">
      <w:start w:val="1"/>
      <w:numFmt w:val="bullet"/>
      <w:lvlText w:val="o"/>
      <w:lvlJc w:val="left"/>
      <w:pPr>
        <w:tabs>
          <w:tab w:val="num" w:pos="5760"/>
        </w:tabs>
        <w:ind w:left="5760" w:hanging="360"/>
      </w:pPr>
      <w:rPr>
        <w:rFonts w:ascii="Courier New" w:hAnsi="Courier New"/>
      </w:rPr>
    </w:lvl>
    <w:lvl w:ilvl="8" w:tplc="BD26CA4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F4C85E4C">
      <w:start w:val="1"/>
      <w:numFmt w:val="bullet"/>
      <w:lvlText w:val=""/>
      <w:lvlJc w:val="left"/>
      <w:pPr>
        <w:ind w:left="720" w:hanging="360"/>
      </w:pPr>
      <w:rPr>
        <w:rFonts w:ascii="Symbol" w:hAnsi="Symbol"/>
      </w:rPr>
    </w:lvl>
    <w:lvl w:ilvl="1" w:tplc="09A2E44E">
      <w:start w:val="1"/>
      <w:numFmt w:val="bullet"/>
      <w:lvlText w:val="o"/>
      <w:lvlJc w:val="left"/>
      <w:pPr>
        <w:tabs>
          <w:tab w:val="num" w:pos="1440"/>
        </w:tabs>
        <w:ind w:left="1440" w:hanging="360"/>
      </w:pPr>
      <w:rPr>
        <w:rFonts w:ascii="Courier New" w:hAnsi="Courier New"/>
      </w:rPr>
    </w:lvl>
    <w:lvl w:ilvl="2" w:tplc="2B64F770">
      <w:start w:val="1"/>
      <w:numFmt w:val="bullet"/>
      <w:lvlText w:val=""/>
      <w:lvlJc w:val="left"/>
      <w:pPr>
        <w:tabs>
          <w:tab w:val="num" w:pos="2160"/>
        </w:tabs>
        <w:ind w:left="2160" w:hanging="360"/>
      </w:pPr>
      <w:rPr>
        <w:rFonts w:ascii="Wingdings" w:hAnsi="Wingdings"/>
      </w:rPr>
    </w:lvl>
    <w:lvl w:ilvl="3" w:tplc="0BB67F44">
      <w:start w:val="1"/>
      <w:numFmt w:val="bullet"/>
      <w:lvlText w:val=""/>
      <w:lvlJc w:val="left"/>
      <w:pPr>
        <w:tabs>
          <w:tab w:val="num" w:pos="2880"/>
        </w:tabs>
        <w:ind w:left="2880" w:hanging="360"/>
      </w:pPr>
      <w:rPr>
        <w:rFonts w:ascii="Symbol" w:hAnsi="Symbol"/>
      </w:rPr>
    </w:lvl>
    <w:lvl w:ilvl="4" w:tplc="B896FB44">
      <w:start w:val="1"/>
      <w:numFmt w:val="bullet"/>
      <w:lvlText w:val="o"/>
      <w:lvlJc w:val="left"/>
      <w:pPr>
        <w:tabs>
          <w:tab w:val="num" w:pos="3600"/>
        </w:tabs>
        <w:ind w:left="3600" w:hanging="360"/>
      </w:pPr>
      <w:rPr>
        <w:rFonts w:ascii="Courier New" w:hAnsi="Courier New"/>
      </w:rPr>
    </w:lvl>
    <w:lvl w:ilvl="5" w:tplc="0112824A">
      <w:start w:val="1"/>
      <w:numFmt w:val="bullet"/>
      <w:lvlText w:val=""/>
      <w:lvlJc w:val="left"/>
      <w:pPr>
        <w:tabs>
          <w:tab w:val="num" w:pos="4320"/>
        </w:tabs>
        <w:ind w:left="4320" w:hanging="360"/>
      </w:pPr>
      <w:rPr>
        <w:rFonts w:ascii="Wingdings" w:hAnsi="Wingdings"/>
      </w:rPr>
    </w:lvl>
    <w:lvl w:ilvl="6" w:tplc="BD48F52E">
      <w:start w:val="1"/>
      <w:numFmt w:val="bullet"/>
      <w:lvlText w:val=""/>
      <w:lvlJc w:val="left"/>
      <w:pPr>
        <w:tabs>
          <w:tab w:val="num" w:pos="5040"/>
        </w:tabs>
        <w:ind w:left="5040" w:hanging="360"/>
      </w:pPr>
      <w:rPr>
        <w:rFonts w:ascii="Symbol" w:hAnsi="Symbol"/>
      </w:rPr>
    </w:lvl>
    <w:lvl w:ilvl="7" w:tplc="87C4F3AE">
      <w:start w:val="1"/>
      <w:numFmt w:val="bullet"/>
      <w:lvlText w:val="o"/>
      <w:lvlJc w:val="left"/>
      <w:pPr>
        <w:tabs>
          <w:tab w:val="num" w:pos="5760"/>
        </w:tabs>
        <w:ind w:left="5760" w:hanging="360"/>
      </w:pPr>
      <w:rPr>
        <w:rFonts w:ascii="Courier New" w:hAnsi="Courier New"/>
      </w:rPr>
    </w:lvl>
    <w:lvl w:ilvl="8" w:tplc="EB28067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0CEAB3CA">
      <w:start w:val="1"/>
      <w:numFmt w:val="bullet"/>
      <w:lvlText w:val=""/>
      <w:lvlJc w:val="left"/>
      <w:pPr>
        <w:ind w:left="720" w:hanging="360"/>
      </w:pPr>
      <w:rPr>
        <w:rFonts w:ascii="Symbol" w:hAnsi="Symbol"/>
      </w:rPr>
    </w:lvl>
    <w:lvl w:ilvl="1" w:tplc="E45299D8">
      <w:start w:val="1"/>
      <w:numFmt w:val="bullet"/>
      <w:lvlText w:val="o"/>
      <w:lvlJc w:val="left"/>
      <w:pPr>
        <w:tabs>
          <w:tab w:val="num" w:pos="1440"/>
        </w:tabs>
        <w:ind w:left="1440" w:hanging="360"/>
      </w:pPr>
      <w:rPr>
        <w:rFonts w:ascii="Courier New" w:hAnsi="Courier New"/>
      </w:rPr>
    </w:lvl>
    <w:lvl w:ilvl="2" w:tplc="9E8CCA54">
      <w:start w:val="1"/>
      <w:numFmt w:val="bullet"/>
      <w:lvlText w:val=""/>
      <w:lvlJc w:val="left"/>
      <w:pPr>
        <w:tabs>
          <w:tab w:val="num" w:pos="2160"/>
        </w:tabs>
        <w:ind w:left="2160" w:hanging="360"/>
      </w:pPr>
      <w:rPr>
        <w:rFonts w:ascii="Wingdings" w:hAnsi="Wingdings"/>
      </w:rPr>
    </w:lvl>
    <w:lvl w:ilvl="3" w:tplc="7214EFFE">
      <w:start w:val="1"/>
      <w:numFmt w:val="bullet"/>
      <w:lvlText w:val=""/>
      <w:lvlJc w:val="left"/>
      <w:pPr>
        <w:tabs>
          <w:tab w:val="num" w:pos="2880"/>
        </w:tabs>
        <w:ind w:left="2880" w:hanging="360"/>
      </w:pPr>
      <w:rPr>
        <w:rFonts w:ascii="Symbol" w:hAnsi="Symbol"/>
      </w:rPr>
    </w:lvl>
    <w:lvl w:ilvl="4" w:tplc="7F5EC924">
      <w:start w:val="1"/>
      <w:numFmt w:val="bullet"/>
      <w:lvlText w:val="o"/>
      <w:lvlJc w:val="left"/>
      <w:pPr>
        <w:tabs>
          <w:tab w:val="num" w:pos="3600"/>
        </w:tabs>
        <w:ind w:left="3600" w:hanging="360"/>
      </w:pPr>
      <w:rPr>
        <w:rFonts w:ascii="Courier New" w:hAnsi="Courier New"/>
      </w:rPr>
    </w:lvl>
    <w:lvl w:ilvl="5" w:tplc="EAC067F6">
      <w:start w:val="1"/>
      <w:numFmt w:val="bullet"/>
      <w:lvlText w:val=""/>
      <w:lvlJc w:val="left"/>
      <w:pPr>
        <w:tabs>
          <w:tab w:val="num" w:pos="4320"/>
        </w:tabs>
        <w:ind w:left="4320" w:hanging="360"/>
      </w:pPr>
      <w:rPr>
        <w:rFonts w:ascii="Wingdings" w:hAnsi="Wingdings"/>
      </w:rPr>
    </w:lvl>
    <w:lvl w:ilvl="6" w:tplc="C94E352E">
      <w:start w:val="1"/>
      <w:numFmt w:val="bullet"/>
      <w:lvlText w:val=""/>
      <w:lvlJc w:val="left"/>
      <w:pPr>
        <w:tabs>
          <w:tab w:val="num" w:pos="5040"/>
        </w:tabs>
        <w:ind w:left="5040" w:hanging="360"/>
      </w:pPr>
      <w:rPr>
        <w:rFonts w:ascii="Symbol" w:hAnsi="Symbol"/>
      </w:rPr>
    </w:lvl>
    <w:lvl w:ilvl="7" w:tplc="8D465C2E">
      <w:start w:val="1"/>
      <w:numFmt w:val="bullet"/>
      <w:lvlText w:val="o"/>
      <w:lvlJc w:val="left"/>
      <w:pPr>
        <w:tabs>
          <w:tab w:val="num" w:pos="5760"/>
        </w:tabs>
        <w:ind w:left="5760" w:hanging="360"/>
      </w:pPr>
      <w:rPr>
        <w:rFonts w:ascii="Courier New" w:hAnsi="Courier New"/>
      </w:rPr>
    </w:lvl>
    <w:lvl w:ilvl="8" w:tplc="B2EA2E3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72A10CA">
      <w:start w:val="1"/>
      <w:numFmt w:val="bullet"/>
      <w:lvlText w:val=""/>
      <w:lvlJc w:val="left"/>
      <w:pPr>
        <w:ind w:left="720" w:hanging="360"/>
      </w:pPr>
      <w:rPr>
        <w:rFonts w:ascii="Symbol" w:hAnsi="Symbol"/>
      </w:rPr>
    </w:lvl>
    <w:lvl w:ilvl="1" w:tplc="805CA900">
      <w:start w:val="1"/>
      <w:numFmt w:val="bullet"/>
      <w:lvlText w:val="o"/>
      <w:lvlJc w:val="left"/>
      <w:pPr>
        <w:tabs>
          <w:tab w:val="num" w:pos="1440"/>
        </w:tabs>
        <w:ind w:left="1440" w:hanging="360"/>
      </w:pPr>
      <w:rPr>
        <w:rFonts w:ascii="Courier New" w:hAnsi="Courier New"/>
      </w:rPr>
    </w:lvl>
    <w:lvl w:ilvl="2" w:tplc="192E5D44">
      <w:start w:val="1"/>
      <w:numFmt w:val="bullet"/>
      <w:lvlText w:val=""/>
      <w:lvlJc w:val="left"/>
      <w:pPr>
        <w:tabs>
          <w:tab w:val="num" w:pos="2160"/>
        </w:tabs>
        <w:ind w:left="2160" w:hanging="360"/>
      </w:pPr>
      <w:rPr>
        <w:rFonts w:ascii="Wingdings" w:hAnsi="Wingdings"/>
      </w:rPr>
    </w:lvl>
    <w:lvl w:ilvl="3" w:tplc="67A49F62">
      <w:start w:val="1"/>
      <w:numFmt w:val="bullet"/>
      <w:lvlText w:val=""/>
      <w:lvlJc w:val="left"/>
      <w:pPr>
        <w:tabs>
          <w:tab w:val="num" w:pos="2880"/>
        </w:tabs>
        <w:ind w:left="2880" w:hanging="360"/>
      </w:pPr>
      <w:rPr>
        <w:rFonts w:ascii="Symbol" w:hAnsi="Symbol"/>
      </w:rPr>
    </w:lvl>
    <w:lvl w:ilvl="4" w:tplc="1D9C69B8">
      <w:start w:val="1"/>
      <w:numFmt w:val="bullet"/>
      <w:lvlText w:val="o"/>
      <w:lvlJc w:val="left"/>
      <w:pPr>
        <w:tabs>
          <w:tab w:val="num" w:pos="3600"/>
        </w:tabs>
        <w:ind w:left="3600" w:hanging="360"/>
      </w:pPr>
      <w:rPr>
        <w:rFonts w:ascii="Courier New" w:hAnsi="Courier New"/>
      </w:rPr>
    </w:lvl>
    <w:lvl w:ilvl="5" w:tplc="3368965C">
      <w:start w:val="1"/>
      <w:numFmt w:val="bullet"/>
      <w:lvlText w:val=""/>
      <w:lvlJc w:val="left"/>
      <w:pPr>
        <w:tabs>
          <w:tab w:val="num" w:pos="4320"/>
        </w:tabs>
        <w:ind w:left="4320" w:hanging="360"/>
      </w:pPr>
      <w:rPr>
        <w:rFonts w:ascii="Wingdings" w:hAnsi="Wingdings"/>
      </w:rPr>
    </w:lvl>
    <w:lvl w:ilvl="6" w:tplc="B8A2A0A2">
      <w:start w:val="1"/>
      <w:numFmt w:val="bullet"/>
      <w:lvlText w:val=""/>
      <w:lvlJc w:val="left"/>
      <w:pPr>
        <w:tabs>
          <w:tab w:val="num" w:pos="5040"/>
        </w:tabs>
        <w:ind w:left="5040" w:hanging="360"/>
      </w:pPr>
      <w:rPr>
        <w:rFonts w:ascii="Symbol" w:hAnsi="Symbol"/>
      </w:rPr>
    </w:lvl>
    <w:lvl w:ilvl="7" w:tplc="FF201C9C">
      <w:start w:val="1"/>
      <w:numFmt w:val="bullet"/>
      <w:lvlText w:val="o"/>
      <w:lvlJc w:val="left"/>
      <w:pPr>
        <w:tabs>
          <w:tab w:val="num" w:pos="5760"/>
        </w:tabs>
        <w:ind w:left="5760" w:hanging="360"/>
      </w:pPr>
      <w:rPr>
        <w:rFonts w:ascii="Courier New" w:hAnsi="Courier New"/>
      </w:rPr>
    </w:lvl>
    <w:lvl w:ilvl="8" w:tplc="1400C7D0">
      <w:start w:val="1"/>
      <w:numFmt w:val="bullet"/>
      <w:lvlText w:val=""/>
      <w:lvlJc w:val="left"/>
      <w:pPr>
        <w:tabs>
          <w:tab w:val="num" w:pos="6480"/>
        </w:tabs>
        <w:ind w:left="6480" w:hanging="360"/>
      </w:pPr>
      <w:rPr>
        <w:rFonts w:ascii="Wingdings" w:hAnsi="Wingdings"/>
      </w:rPr>
    </w:lvl>
  </w:abstractNum>
  <w:abstractNum w:abstractNumId="6" w15:restartNumberingAfterBreak="0">
    <w:nsid w:val="3BC778F0"/>
    <w:multiLevelType w:val="multilevel"/>
    <w:tmpl w:val="B116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TrueTypeFonts/>
  <w:defaultTabStop w:val="720"/>
  <w:noPunctuationKerning/>
  <w:characterSpacingControl w:val="doNotCompress"/>
  <w:compat>
    <w:useFELayout/>
    <w:compatSetting w:name="compatibilityMode" w:uri="http://schemas.microsoft.com/office/word" w:val="12"/>
    <w:compatSetting w:name="useWord2013TrackBottomHyphenation" w:uri="http://schemas.microsoft.com/office/word" w:val="1"/>
  </w:compat>
  <w:rsids>
    <w:rsidRoot w:val="000849DF"/>
    <w:rsid w:val="000849DF"/>
    <w:rsid w:val="00431E31"/>
    <w:rsid w:val="00AC2769"/>
    <w:rsid w:val="00C76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9ED9"/>
  <w15:docId w15:val="{59FF5122-1A9A-4221-8053-F0A7E5E48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pPr>
      <w:spacing w:line="240" w:lineRule="atLeast"/>
    </w:pPr>
    <w:rPr>
      <w:sz w:val="24"/>
      <w:szCs w:val="24"/>
    </w:rPr>
  </w:style>
  <w:style w:type="paragraph" w:styleId="1">
    <w:name w:val="heading 1"/>
    <w:basedOn w:val="a"/>
    <w:next w:val="a"/>
    <w:qFormat/>
    <w:rsid w:val="00EF7B96"/>
    <w:pPr>
      <w:keepNext/>
      <w:spacing w:before="240" w:after="60"/>
      <w:outlineLvl w:val="0"/>
    </w:pPr>
    <w:rPr>
      <w:rFonts w:eastAsia="Times New Roman"/>
      <w:b/>
      <w:bCs/>
      <w:kern w:val="36"/>
    </w:rPr>
  </w:style>
  <w:style w:type="paragraph" w:styleId="2">
    <w:name w:val="heading 2"/>
    <w:basedOn w:val="a"/>
    <w:next w:val="a"/>
    <w:qFormat/>
    <w:rsid w:val="00EF7B96"/>
    <w:pPr>
      <w:keepNext/>
      <w:spacing w:before="240" w:after="60"/>
      <w:outlineLvl w:val="1"/>
    </w:pPr>
    <w:rPr>
      <w:rFonts w:eastAsia="Times New Roman"/>
      <w:b/>
      <w:bCs/>
      <w:iCs/>
    </w:rPr>
  </w:style>
  <w:style w:type="paragraph" w:styleId="3">
    <w:name w:val="heading 3"/>
    <w:basedOn w:val="a"/>
    <w:next w:val="a"/>
    <w:qFormat/>
    <w:rsid w:val="00EF7B96"/>
    <w:pPr>
      <w:keepNext/>
      <w:spacing w:before="240" w:after="60"/>
      <w:outlineLvl w:val="2"/>
    </w:pPr>
    <w:rPr>
      <w:rFonts w:eastAsia="Times New Roman"/>
      <w:b/>
      <w:bCs/>
    </w:rPr>
  </w:style>
  <w:style w:type="paragraph" w:styleId="4">
    <w:name w:val="heading 4"/>
    <w:basedOn w:val="a"/>
    <w:next w:val="a"/>
    <w:qFormat/>
    <w:rsid w:val="00EF7B96"/>
    <w:pPr>
      <w:keepNext/>
      <w:spacing w:before="240" w:after="60"/>
      <w:outlineLvl w:val="3"/>
    </w:pPr>
    <w:rPr>
      <w:rFonts w:eastAsia="Times New Roman"/>
      <w:b/>
      <w:bCs/>
    </w:rPr>
  </w:style>
  <w:style w:type="paragraph" w:styleId="5">
    <w:name w:val="heading 5"/>
    <w:basedOn w:val="a"/>
    <w:next w:val="a"/>
    <w:qFormat/>
    <w:rsid w:val="00EF7B96"/>
    <w:pPr>
      <w:spacing w:before="240" w:after="60"/>
      <w:outlineLvl w:val="4"/>
    </w:pPr>
    <w:rPr>
      <w:rFonts w:eastAsia="Times New Roman"/>
      <w:b/>
      <w:bCs/>
      <w:iCs/>
    </w:rPr>
  </w:style>
  <w:style w:type="paragraph" w:styleId="6">
    <w:name w:val="heading 6"/>
    <w:basedOn w:val="a"/>
    <w:next w:val="a"/>
    <w:qFormat/>
    <w:rsid w:val="00EF7B96"/>
    <w:pPr>
      <w:spacing w:before="240" w:after="60"/>
      <w:outlineLvl w:val="5"/>
    </w:pPr>
    <w:rPr>
      <w:rFonts w:eastAsia="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ivdocument">
    <w:name w:val="div_document"/>
    <w:basedOn w:val="a"/>
    <w:pPr>
      <w:shd w:val="clear" w:color="auto" w:fill="FFFFFF"/>
      <w:spacing w:line="280" w:lineRule="atLeast"/>
    </w:pPr>
    <w:rPr>
      <w:color w:val="231F20"/>
      <w:shd w:val="clear" w:color="auto" w:fill="FFFFFF"/>
    </w:rPr>
  </w:style>
  <w:style w:type="paragraph" w:customStyle="1" w:styleId="divdocumentdivfirstsection">
    <w:name w:val="div_document_div_firstsection"/>
    <w:basedOn w:val="a"/>
  </w:style>
  <w:style w:type="paragraph" w:customStyle="1" w:styleId="divdocumentdivparagraph">
    <w:name w:val="div_document_div_paragraph"/>
    <w:basedOn w:val="a"/>
  </w:style>
  <w:style w:type="paragraph" w:customStyle="1" w:styleId="divname">
    <w:name w:val="div_name"/>
    <w:basedOn w:val="div"/>
    <w:pPr>
      <w:spacing w:line="980" w:lineRule="atLeast"/>
      <w:jc w:val="center"/>
    </w:pPr>
    <w:rPr>
      <w:rFonts w:ascii="Palatino Linotype" w:eastAsia="Palatino Linotype" w:hAnsi="Palatino Linotype" w:cs="Palatino Linotype"/>
      <w:color w:val="000000"/>
      <w:spacing w:val="20"/>
      <w:sz w:val="74"/>
      <w:szCs w:val="74"/>
    </w:rPr>
  </w:style>
  <w:style w:type="paragraph" w:customStyle="1" w:styleId="div">
    <w:name w:val="div"/>
    <w:basedOn w:val="a"/>
  </w:style>
  <w:style w:type="character" w:customStyle="1" w:styleId="span">
    <w:name w:val="span"/>
    <w:basedOn w:val="a0"/>
    <w:rPr>
      <w:sz w:val="24"/>
      <w:szCs w:val="24"/>
      <w:bdr w:val="none" w:sz="0" w:space="0" w:color="auto"/>
      <w:vertAlign w:val="baseline"/>
    </w:rPr>
  </w:style>
  <w:style w:type="paragraph" w:customStyle="1" w:styleId="divdocumentdivSECTIONCNTC">
    <w:name w:val="div_document_div_SECTION_CNTC"/>
    <w:basedOn w:val="a"/>
  </w:style>
  <w:style w:type="paragraph" w:customStyle="1" w:styleId="divaddress">
    <w:name w:val="div_address"/>
    <w:basedOn w:val="div"/>
    <w:pPr>
      <w:spacing w:line="260" w:lineRule="atLeast"/>
      <w:jc w:val="center"/>
    </w:pPr>
    <w:rPr>
      <w:sz w:val="20"/>
      <w:szCs w:val="20"/>
    </w:rPr>
  </w:style>
  <w:style w:type="paragraph" w:customStyle="1" w:styleId="spanpaddedline">
    <w:name w:val="span_paddedline"/>
    <w:basedOn w:val="spanParagraph"/>
  </w:style>
  <w:style w:type="paragraph" w:customStyle="1" w:styleId="spanParagraph">
    <w:name w:val="span Paragraph"/>
    <w:basedOn w:val="a"/>
  </w:style>
  <w:style w:type="paragraph" w:customStyle="1" w:styleId="divdocumentdivaddresspaddedlinenth-last-child1">
    <w:name w:val="div_document_div_address_paddedline_nth-last-child(1)"/>
    <w:basedOn w:val="a"/>
    <w:pPr>
      <w:pBdr>
        <w:bottom w:val="dashSmallGap" w:sz="8" w:space="30" w:color="CCCCCC"/>
      </w:pBdr>
    </w:pPr>
  </w:style>
  <w:style w:type="paragraph" w:customStyle="1" w:styleId="divdocumentsection">
    <w:name w:val="div_document_section"/>
    <w:basedOn w:val="a"/>
  </w:style>
  <w:style w:type="paragraph" w:customStyle="1" w:styleId="divdocumentdivheading">
    <w:name w:val="div_document_div_heading"/>
    <w:basedOn w:val="a"/>
  </w:style>
  <w:style w:type="paragraph" w:customStyle="1" w:styleId="divdocumentdivsectiontitle">
    <w:name w:val="div_document_div_sectiontitle"/>
    <w:basedOn w:val="a"/>
    <w:pPr>
      <w:spacing w:line="280" w:lineRule="atLeast"/>
    </w:pPr>
    <w:rPr>
      <w:color w:val="000000"/>
      <w:sz w:val="22"/>
      <w:szCs w:val="22"/>
    </w:rPr>
  </w:style>
  <w:style w:type="paragraph" w:customStyle="1" w:styleId="divdocumentsinglecolumn">
    <w:name w:val="div_document_singlecolumn"/>
    <w:basedOn w:val="a"/>
  </w:style>
  <w:style w:type="paragraph" w:customStyle="1" w:styleId="p">
    <w:name w:val="p"/>
    <w:basedOn w:val="a"/>
  </w:style>
  <w:style w:type="character" w:customStyle="1" w:styleId="10">
    <w:name w:val="要点1"/>
    <w:basedOn w:val="a0"/>
    <w:rPr>
      <w:sz w:val="24"/>
      <w:szCs w:val="24"/>
      <w:bdr w:val="none" w:sz="0" w:space="0" w:color="auto"/>
      <w:vertAlign w:val="baseline"/>
    </w:rPr>
  </w:style>
  <w:style w:type="paragraph" w:customStyle="1" w:styleId="divdocumentulli">
    <w:name w:val="div_document_ul_li"/>
    <w:basedOn w:val="a"/>
    <w:pPr>
      <w:pBdr>
        <w:left w:val="none" w:sz="0" w:space="2" w:color="auto"/>
      </w:pBdr>
    </w:pPr>
  </w:style>
  <w:style w:type="table" w:customStyle="1" w:styleId="divdocumenttable">
    <w:name w:val="div_document_table"/>
    <w:basedOn w:val="a1"/>
    <w:tblPr/>
  </w:style>
  <w:style w:type="character" w:customStyle="1" w:styleId="em">
    <w:name w:val="em"/>
    <w:basedOn w:val="a0"/>
    <w:rPr>
      <w:sz w:val="24"/>
      <w:szCs w:val="24"/>
      <w:bdr w:val="none" w:sz="0" w:space="0" w:color="auto"/>
      <w:vertAlign w:val="baseline"/>
    </w:rPr>
  </w:style>
  <w:style w:type="character" w:customStyle="1" w:styleId="singlecolumnspanpaddedlinenth-child1">
    <w:name w:val="singlecolumn_span_paddedline_nth-child(1)"/>
    <w:basedOn w:val="a0"/>
  </w:style>
  <w:style w:type="character" w:customStyle="1" w:styleId="txtBold">
    <w:name w:val="txtBold"/>
    <w:basedOn w:val="a0"/>
    <w:rPr>
      <w:b/>
      <w:bCs/>
    </w:rPr>
  </w:style>
  <w:style w:type="character" w:styleId="a3">
    <w:name w:val="Strong"/>
    <w:basedOn w:val="a0"/>
    <w:uiPriority w:val="22"/>
    <w:qFormat/>
    <w:rsid w:val="00C76D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996894">
      <w:bodyDiv w:val="1"/>
      <w:marLeft w:val="0"/>
      <w:marRight w:val="0"/>
      <w:marTop w:val="0"/>
      <w:marBottom w:val="0"/>
      <w:divBdr>
        <w:top w:val="none" w:sz="0" w:space="0" w:color="auto"/>
        <w:left w:val="none" w:sz="0" w:space="0" w:color="auto"/>
        <w:bottom w:val="none" w:sz="0" w:space="0" w:color="auto"/>
        <w:right w:val="none" w:sz="0" w:space="0" w:color="auto"/>
      </w:divBdr>
    </w:div>
    <w:div w:id="714547989">
      <w:bodyDiv w:val="1"/>
      <w:marLeft w:val="0"/>
      <w:marRight w:val="0"/>
      <w:marTop w:val="0"/>
      <w:marBottom w:val="0"/>
      <w:divBdr>
        <w:top w:val="none" w:sz="0" w:space="0" w:color="auto"/>
        <w:left w:val="none" w:sz="0" w:space="0" w:color="auto"/>
        <w:bottom w:val="none" w:sz="0" w:space="0" w:color="auto"/>
        <w:right w:val="none" w:sz="0" w:space="0" w:color="auto"/>
      </w:divBdr>
    </w:div>
    <w:div w:id="1149054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Yelin Liu</dc:title>
  <cp:lastModifiedBy>liu yelin</cp:lastModifiedBy>
  <cp:revision>2</cp:revision>
  <dcterms:created xsi:type="dcterms:W3CDTF">2020-03-22T01:51:00Z</dcterms:created>
  <dcterms:modified xsi:type="dcterms:W3CDTF">2020-03-22T02:05:00Z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uDIAAB+LCAAAAAAABAAVmDW24wgUBRekQEzBBGJGizMxM2v18zv1MT66VSZJSoQFQsQhjCMRjmdImuUIgsIgkcZEhEJz+z3rMgA+wQ8a7ucXzKtVrAcl5V7MBI8zRKyK4fwdA1I2zY+lcBiRwZioJfn7ql4mnvyr4cC7k9BroxnIIjoveyCbbHjnarHY6WLo9xoYBYwOlKwtXJFuOHwi6C79+TvsndLcy1yjGCJyAjHlsTY4NHuzguKLuCrKS4/</vt:lpwstr>
  </property>
  <property fmtid="{D5CDD505-2E9C-101B-9397-08002B2CF9AE}" pid="3" name="x1ye=1">
    <vt:lpwstr>Z0ToCVUB9OKNhNjx+UZName/xrTlemA6lHfUnLCS4oDNIyRi65FRuZIUQ35Lg4oGAL0V07iHjNj3vbQk71DneI77S/grE8LYQ/zZyqgEeAOxn+olEcDANRG2HFRj8h8OgNN4Rl9NLYFskDCBmpZDmTx2TmRwpjbTmPeycpwEQrMhcSS5JBNFxPgQhc2HYFx0qTid+8mCpLo4LmlPm+cBa694TbPBAKDOjvQsDPLOBg/UG5739RCesBu3JDcecFH</vt:lpwstr>
  </property>
  <property fmtid="{D5CDD505-2E9C-101B-9397-08002B2CF9AE}" pid="4" name="x1ye=10">
    <vt:lpwstr>LNoBBiDFJEo7WHO/o1fxk7PdL6U11zZkVb2BkLOQAFIa6ep8SoqHDZuKN4hBPceCVt01dIl+/gnJZePMUVIIWj7N8VrzWnZ19P6z3uNmBtblJE2SvpvrHC1UaL7izw7+voRWJh0SsjiFhzbMR4dtIOJblBL9AbLppwDrPT/foc+wyuOreHGNRL4zq39gTrPPI5NwR/kwwZ/t6tVc7Ff9OSWkzNYnsK+bUb++6hTj9myq+b5O/gcWWtE+PXcm3T2</vt:lpwstr>
  </property>
  <property fmtid="{D5CDD505-2E9C-101B-9397-08002B2CF9AE}" pid="5" name="x1ye=11">
    <vt:lpwstr>9ubJvXM1NtG2zLBsgeqsCNdRryKV7b1Dfx78VGxuocEHFxjwitaJUE9jObVGHKmRXWIrWa3Sy9CD+HGP6uCEo/1cL+TL3VyAmz2yVmeOBexFTg4OH49di5dBdDOPBVhJhxGXN7ujcPixZWPrLN/xHuOBwaib0v8Zb53AM/q4eBAdTg16bv2DcLFVpuFDttZ/p3w9NdNdRoL4hfxOm3W8vKHA9lPLm8oaLKnCSTVp6QZ0DZ5Dr63gtv1/uLJA8o3</vt:lpwstr>
  </property>
  <property fmtid="{D5CDD505-2E9C-101B-9397-08002B2CF9AE}" pid="6" name="x1ye=12">
    <vt:lpwstr>zjxr+Z59qw8rHojnTLQlARtHhwBqSHHRVBCnrimcd1Ub212NUWXBUBH398de4aA69KL+sedgaEfnIYWRzBhjHy27+MIAsHky/ZxwfKhqec4KqcLv1v7eYU0154fRBw2funH4fP9G8zYCWOVnMWTo5Kl3Ry0UX1BHgWPh5E6KvJDfU9A3E83jH6VjAXrB7vmL/xI6W20cOBrJQ4RM5V/v41IGD48O1d1cAoMRwgPUi7BGK1IVyDcIkBFt7W7wcga</vt:lpwstr>
  </property>
  <property fmtid="{D5CDD505-2E9C-101B-9397-08002B2CF9AE}" pid="7" name="x1ye=13">
    <vt:lpwstr>24cxFk3Nu+Yrh1MHhSKrYbKse1nOyCK2AbN1b6PhBaP3RBtymcbq/GpFZ3MWJmmew9qRC7tijJoiTHL91LO1qhkA7p23NGCpbLeOZi3lOjLdeNmtnXAihX8MI3fCmVFuM517Jm5r9HOsspghspQHUIb2rrHPp0QMco4+9ryQDgtn12OF+malaN8b7HaA5Xw5/ciT8jB41smSd4dADY5d2UUgj8NgGY2t8XFNhEtWCN4ywCrdnggBUlxXR6Qsh7T</vt:lpwstr>
  </property>
  <property fmtid="{D5CDD505-2E9C-101B-9397-08002B2CF9AE}" pid="8" name="x1ye=14">
    <vt:lpwstr>9E75q1oCvJSZQtrFHvQw0VmhUTJAaAlOZRCLz611zmqagTtEP1ljSdJapOrIyFdj09tMCjT5WDYzsTtkF/AL8mex2kZFPGBBUvli/QcE9sNKBSnEfsP20EIGdNK0EiNUQdfjAtQcZHXrYwMD/ac87mt64n8aczkWbhWWYuc68lIopaU19fboPd1fRYF+lBttNO6YO0VSIN5tYpj/+4gRwwMt7Qd8SouTEYNdtV06vYPFtfUeClQR99r8etCIgyt</vt:lpwstr>
  </property>
  <property fmtid="{D5CDD505-2E9C-101B-9397-08002B2CF9AE}" pid="9" name="x1ye=15">
    <vt:lpwstr>HUIicfW9XxCTDj46R/x/v5ID1H7jgH6YyoBUGerkDLoSz43++XQGIUe5msYvZRs3wyI3oGZ2oJTJhQ2pjmFrtqSGyn/WOnv/phY6O6jaQTv3xJn/ugkqdsisJJ6hQR2LstVXG7BIQ75JXngp3d1ToS66p9xTc491FpN8dEiHNKZrym4xbAW1WNPM/KjCYopBIzyB0ili0oG/M1+KOo5s7GaNDOy8efI3CDTx6xUGqxVV/c6ozDUhNTaM07Zd4+L</vt:lpwstr>
  </property>
  <property fmtid="{D5CDD505-2E9C-101B-9397-08002B2CF9AE}" pid="10" name="x1ye=16">
    <vt:lpwstr>IpkkV4nAZejVdXcgRxti15Pkl4FA70aBGI+51zyKZcE2uyQLpFxQrVORngMiEXd/BGBG5V00LQ7Q5/1oK+3AT2upLXMAw4+ma/ktdRrGfpkmGSJL1p1rKTgh9F/KbpWsjJXRcRsmBkwtkeeXglEvP6H7m9REE5cfeEvZgR6dnF6h/Jy+yqvlvNXxLTvgRDuFVWydSQOO0tV4aDLqH/wrWz+VYJqWw0Q01U6yhfuwkHDhrOES75Vnk0bxoQ8UEvl</vt:lpwstr>
  </property>
  <property fmtid="{D5CDD505-2E9C-101B-9397-08002B2CF9AE}" pid="11" name="x1ye=17">
    <vt:lpwstr>XAjLbJtv7mM7BBgFcslicTclpfUM2g7Fz/Ep/GNWAUNAZ5yAO09t3vB67pOAsmT2zBuM5Sw1lyOwPT50bi/s/cLHSJPw+iLtBt/XXXTLQIzOM2aYPcocQLXOknS/EoCICbeukH4w7tH1BSQBTY0h0NGLgXiEHO/DhFK8qFJEgxp1TKoGypwzzz0BsQVg0p9PY9tVVcOVMgtL9NdE5dorWfp8lynVzltWTFau4aLCC79x9iQn1rlgSya67xQcMSd</vt:lpwstr>
  </property>
  <property fmtid="{D5CDD505-2E9C-101B-9397-08002B2CF9AE}" pid="12" name="x1ye=18">
    <vt:lpwstr>ZLsrU1JcPUdtRvoeAJqKQkTDGi6tjbyq2km/AzOKxkE+6v/nMiuaTiXaTsYjHXn+tcFg5fPm1Sz1/ABoMjD/73N3rNnPr3iMsIfqN/bLmc5V8YyBDdDsVbxqjGxXAnGduO89mEuCA5XSU6jcag7XwdWHpFo9i2x8bn64Np0si4dNbjgwaNd9tIJh/PXnUJe6nqK2zILkQs4lnJu8/GYZO8n8ICFEM9Huleo0RsilH6ouWO7CczcuVEhlm6mt1dx</vt:lpwstr>
  </property>
  <property fmtid="{D5CDD505-2E9C-101B-9397-08002B2CF9AE}" pid="13" name="x1ye=19">
    <vt:lpwstr>FtJjzW5JPUDYTC51IB+UIVQORbhh5Vg1mJYYdlwqHzOjkkloUP1XqfnwYftw3OWG3MuXHGAdiRJ0irK1BzzAiHrhT2uxy8fN3BA5uSiJRWjuA6iP71di3kCQQhpwmQ/YKO+Da5/HSmTodUc1dxEoz4ikhVV3uXfGv1mskykWV/JVk5V53HQK9tsNC/wkaLglunAt6xbq2aO+e/6eE5ZTRi8rYhBpNv2Lg15S/MGF/Jr9IDT7cSBMC9BYODbvGEf</vt:lpwstr>
  </property>
  <property fmtid="{D5CDD505-2E9C-101B-9397-08002B2CF9AE}" pid="14" name="x1ye=2">
    <vt:lpwstr>G5ZfCLQeMEOh7B/f2MnDvNVg4oQ0M6xF7VXS0EBhJ798aq4fOdmglzm1OWG6c9CkrCz8dEyacHiypV0wNJ9JGamUDkG8uhX21MHC6iQ5mQ5a+uJkDrueMVtoBS3IIvm8SqfcJASY6t/Z9u6oEKhuRaUOW5WonlruslvCkjsgTYygOSPG6PBq+6w98C2AMMXHpvniORW/SWQm2i3u3Xwc3vQ7Ei5rkylnKIWI72dNPJ15YVPJss220xWjCvqaGPc</vt:lpwstr>
  </property>
  <property fmtid="{D5CDD505-2E9C-101B-9397-08002B2CF9AE}" pid="15" name="x1ye=20">
    <vt:lpwstr>o9/I/Kj9xqXuRAZO3eSlDsTGuv0BlMdcThuhYAKP1qVDWCIP2mVyjokaRE9WaQ6N/ei8ysD9IrGSKPToFxrf303yX04a6TMpbpeCDafdjVOzKFf4oc2ErsK9x9GfQ7UecHH1xP6eUtO4Bu+8G5E2E+dniYIZfRIc+w805NsGR8J/TGE6yEaJgIzvrAihalWg7J6pSYnFrhg0hF+MWMdw+DOjqrm1i8qMjkCzr8rrwriZcB6Uwgm40G0akS9d2jQ</vt:lpwstr>
  </property>
  <property fmtid="{D5CDD505-2E9C-101B-9397-08002B2CF9AE}" pid="16" name="x1ye=21">
    <vt:lpwstr>TVLwMX9aY39yoSvlVyKtgMugMIh9IXuY+rTR3mgsNx4BdOt33eG6oC2qLa/LPG4olHl282aLUDBAbfgVwhOTn880yJ05scIscIvjmTDJULw93jrUHbOl72iRnmclKJE5nkW01WWbBo4OSSDx/4Tguv5lR0iRwUcnZutlZ9UFLlK4qoGJmTUcl/KniDKQKhvw4shU/4aKEJedGfk872HjjGuHgxA//fogslbnwd8X0M5YSPlX+3Nh7x8oEM/4LSO</vt:lpwstr>
  </property>
  <property fmtid="{D5CDD505-2E9C-101B-9397-08002B2CF9AE}" pid="17" name="x1ye=22">
    <vt:lpwstr>zQ13B50llI8/wZgZlTKHOXnpJqgLbWBoe63cIWIUgKhFtCTKq8KBcPwKT0Kn12+U5PClRNlYAGTktOdl1awV9ZLddDF84a+J4Kmpd1oRUX0qaa10U2tkaVnyqq58QbewpHV7eG2OoHqCmMyh76iOaoombj0Qn5pZxpLGvCxHUpLg00+g8IAb8fRFsqoJv4QaU7S1jdsQRKtjGmWuzZ63JFtfSU5R5DLzAm8r3yTg81nJzezWdreYH7DZj4iDODa</vt:lpwstr>
  </property>
  <property fmtid="{D5CDD505-2E9C-101B-9397-08002B2CF9AE}" pid="18" name="x1ye=23">
    <vt:lpwstr>HO+zofp/DfD5tjN3Ojz60GWAAtSB5T0lpp6pe/+xVqRbTxSy0oB2xW8ieKM539jH/xSRvtAK3IIBcHDQHFwTzpSN/KGpszs+2PNj+C2d0IsZSUOuANUBIMcz6Sn+lmLPw3LneeIO6tcfrznkTyX6AXFasmj0I1Fq5680XMipkbZJlFuR9xShzYopv3BhVmGPPJAhWhalxzQXHFCPlVO1F1QkA250gUdozD5qYmpYNBK5TQLJ8kuC2077QCWhOy/</vt:lpwstr>
  </property>
  <property fmtid="{D5CDD505-2E9C-101B-9397-08002B2CF9AE}" pid="19" name="x1ye=24">
    <vt:lpwstr>P0Q4I7eb3ewl0uhzARhFRhHcP/cobQJHHrjikLMAfjJouFvKexf5DGtVSlj5t93hHAfq3PIHYMqsn495SYQQyewoLTFDpAnRESQ2q26I9Jf3K5xRRsYP7duGI8sHB3EI4p8giUwMbMSRmZXbg2ehhr6ZHhiQOM5f4XoPUyY75SHCZQmfRnd9zEmt7yGoAx8rWkdttXMWIKMMLHrABXoXQFDfO4Gl+/jACsDupjnae908004DO6gtcHMb0cqKbEv</vt:lpwstr>
  </property>
  <property fmtid="{D5CDD505-2E9C-101B-9397-08002B2CF9AE}" pid="20" name="x1ye=25">
    <vt:lpwstr>cpoqLjWa53zm+t4Wi6S8XxQOkYU1OaDozxFphI/+hxsxhu+mDqkiPqsZShI7DUU4psSUdul3GA288xqW6gDaM8DKExO1UwC6AUzAaWASzcB75fasnz6180o1SWm9NMlkEamlF3mEnd40kvH5IwR8pqMZNRecc7G7BV4FfTJTv49Ireh5/vuuAJVNQ43NxuckspaFqnF+094BNyBMUXsPjO/sE8ONHVJMeu3CosAqBjJyniw0793JSJuhL97Rdzw</vt:lpwstr>
  </property>
  <property fmtid="{D5CDD505-2E9C-101B-9397-08002B2CF9AE}" pid="21" name="x1ye=26">
    <vt:lpwstr>UoDnf1om50hlfNnQxDGmjMtSVJtMoIAr8zMSGeCB/HVcxPlE2ZMAt7Ss/ePYGPoK0KebCyTAy9Zat456ZqatmwjcG4raDjy0WPy3dALhK+NgXfF+aNCnL2Q6zIp4e1QCPrt0o84MZCXu4j46/23eovwpFV58O7D6ylgUyL5AyYIHqrsiLQJuVKzF/qiVHRPlt/RG6WL5cBFs64Qs5hN4Nh+RqEv97+G1upeHXji3GVKPU7dat4rYOe1Hzg4+gJO</vt:lpwstr>
  </property>
  <property fmtid="{D5CDD505-2E9C-101B-9397-08002B2CF9AE}" pid="22" name="x1ye=27">
    <vt:lpwstr>nDKOulYpurrAFr4Kkabj3HWy6sOfnVNmQfNQi+1GQNGs0tcMeDybLayQ5dhS4MnX2lcQHsk2OXya2/Rr2UNo6zvVl5QAsNmgFWFY9OJ9TMxb4GN5OLi8SAKqMBTzcsfxWESptw+ofsCxPgWCHk/8oGyHP5AWYdPaAUu8JJylhuyQ+4iPPrcCqYzUfvGDhA16a6sqi+uka1sDY7cahTsDYexhNZYLjLrJHLG6+j/bPw3IZcKHOOomjJCY7m4C6j2</vt:lpwstr>
  </property>
  <property fmtid="{D5CDD505-2E9C-101B-9397-08002B2CF9AE}" pid="23" name="x1ye=28">
    <vt:lpwstr>1rluWC9E5XlvYVwC8TxFcQ2iMhK0eHNXjHmx/WmT4C9nPrhNYTSHDUi/7kKc9LcckEACaxSYLrqrpZChUvtypnxqtNh5pTsYMO++Z7mTHwuN6c10ACHxeQjXv7ox0yu7ttay7Id7CuKOMVLXh9FO9RrNGgyegWyK/jAhwrHbO39YIBZeRP0qRsQygl7sI8l7LWuEFso/aNlpUoIw0lh/8zlfhY77uWvGOKUMmZ+E4fLXixJcFSLp4v25N/m4a2J</vt:lpwstr>
  </property>
  <property fmtid="{D5CDD505-2E9C-101B-9397-08002B2CF9AE}" pid="24" name="x1ye=29">
    <vt:lpwstr>0Y9zEt6M3jMixdXybPf1Xbc1DN5PAipma3389E8sJhrxThKY1e+FMI7cIo9FDdgfONone7mrYKswTIlSQiHS08uvUdaC/BaHC4kSz1JZXl8LGSEtrJHAIcDFpAq/hleQZ8n1Qxc19ls2DXw3WTbGXHU/1ZNOznPFyxYgkrUkCMl1eTYaYs/g5zFp2QbM/ch5mWrrujMqfzeL0S152+/bCBDaDvTIpf00HKuAcsetuGr0Rftr0ixhzieNTUBoT8l</vt:lpwstr>
  </property>
  <property fmtid="{D5CDD505-2E9C-101B-9397-08002B2CF9AE}" pid="25" name="x1ye=3">
    <vt:lpwstr>ekAfdIbiKo0a2FJVDiyWvnTDhZRs47E2stSlvXpyaymtkQa3XKfM9dItkloKsiFJjNYhm7txcJwFd7Hzc3LqPezxtGetEgMDIv5k0WpBX1HYjV/nu0jLJnbBfTMOVH7uu/R4Il0sL8f+tQQKcDK+5M7wwFWwEP3e442CzaWOq4RZbJ7PEMUPQSJ7NUU6kILQmB9mGqb7HMvMJR6q9JIDS8y1qEJSTxHHH4rJR8y/V1ajYXZG1k0Z4KWz36g3dxp</vt:lpwstr>
  </property>
  <property fmtid="{D5CDD505-2E9C-101B-9397-08002B2CF9AE}" pid="26" name="x1ye=30">
    <vt:lpwstr>7YAtEeNh2j9ZrD+8ELSdBnBFL3Wf8mAf8yLkvWV6e6/QpnTuSN0kuidsx09WB0HLRRCS+Jht+b0+Q85biBYPa1QAwFGgykwqSdG0firr2McBefmJbvv42GA3ZobXZnXbaN+KJwKUvZZl64CJd+NMuauQTpGwjAa9Ot9LYjrtFqITYWpXHWTEV4vSzXGOy9fSDT37aKrAiCZJn8K79tiAYF40+BAWTrird2kheFhj+a33S+7uMIbDPhJ8S6GVSpg</vt:lpwstr>
  </property>
  <property fmtid="{D5CDD505-2E9C-101B-9397-08002B2CF9AE}" pid="27" name="x1ye=31">
    <vt:lpwstr>OXPHxrCtjnmmf+yHU0ZBB0jPYMKq0+iNSBKYqItKxm6LayyFR/Blqec3mYA8ohq6fyjHpOZPOoPkapAGRmr99g2rS2gfyRgGnc4DBuedfctrNyWVzYhvlu+4vPu2+tIonE6EikJXrY0R2Ap63+0YjrTyrgHES84FbSGJY+ayNOr4GqjDxCMZ17SHzv2MthgNtQW5771lUldzDJjkibgcIox1QaTbEbgbM63OjLdPUl7VtbJPR9MLgtBOQwFVG/p</vt:lpwstr>
  </property>
  <property fmtid="{D5CDD505-2E9C-101B-9397-08002B2CF9AE}" pid="28" name="x1ye=32">
    <vt:lpwstr>R95dDnAzNvAiUbKhpjlkvag9BnD/kfEKjxp7u2JbJevsJSgNTdCz4ksKqPqpGLqyxKhPZmwvIJFPbXNV1F5nVmtz8qPOiSXI10MGoGXIt3D7+t50p5vQQX+KKmXdyhL73YmapY29x8+wRWTk71p7+2v53lmxj1lB3TfirKscwbKjM72tPgscfQ4GxPXjirICUQrsx8dz2HwTbx6WVMZb1mxqVw5whfp13+9U+/79ccVcVNOz12e7r5hG7fWO8bV</vt:lpwstr>
  </property>
  <property fmtid="{D5CDD505-2E9C-101B-9397-08002B2CF9AE}" pid="29" name="x1ye=33">
    <vt:lpwstr>AaRod2OrNXjwelPSpZEWh7gxINJrX29uw0DgB1RkT1SUGeHzy+emYdurfi6baaUxvfK0rwsaeuehP2eEvH2eDYHsz+IW1sTjAqXrg3F4CLpBcM13ZLyt6u3XAVKVIBWfU38PyRw0llKYSQtGLf6gknMlwPQvz7GDIW7dFi/KECQUFdshReYLUAJHS60I8uDjX0/LvVDRf9rvfaOMFFCl+QHsOVHtXzOwFO2xETeqRS8q+TOCgrnfYE0qrNt2KfJ</vt:lpwstr>
  </property>
  <property fmtid="{D5CDD505-2E9C-101B-9397-08002B2CF9AE}" pid="30" name="x1ye=34">
    <vt:lpwstr>ko02ipwrI9WmZSskovDW5VDyA/jGRktpKWpk65YzaEUMaBZgnsQ82hxk0ndUQ0KwvhhQGKBU6Vbu+guoGnApN7ozclNLSF/h3tp2XWPh3bsOnRtONJHX3+lADrZq87W8NzlXRzU5HgxHqnBoYJNxqcKX4kJGSuZXpFiHQF/lhpPE8PyqZkKAbaPKxu/NPQfucRGqc2b4GkgSusH7JMB59g3SKUyvJdFE/p7dNoP4ig1W/9cTJYSnhvldet7rT2y</vt:lpwstr>
  </property>
  <property fmtid="{D5CDD505-2E9C-101B-9397-08002B2CF9AE}" pid="31" name="x1ye=35">
    <vt:lpwstr>/oPptwyXvbRY1Zi8ZK/wXdfY7GHs42Usjmvn3z/BbIioUHqvEs5N7ABwX2FF0dzA7xl8n7uV0g6s5dnovL2Ixd5RpLADl7rftOQ6dxf90CPIFUakpzDk/xZDVRlC6iC7DbUqn2Qc+0q/CmqTBdhWhivBCIi0DR7RmqeBbFIK2lbAoquSND/jR4FWjjBj9a0Yt36m+bicx2eo3fnwgKgnMfzpyumS8k/qP+0Duy1Vbx+msd4z+m8mA8pKhRt0R/i</vt:lpwstr>
  </property>
  <property fmtid="{D5CDD505-2E9C-101B-9397-08002B2CF9AE}" pid="32" name="x1ye=36">
    <vt:lpwstr>/zgdkbg5vVj8x2P6eOWK01h9R5KsVQLBK17eyiW5yxzEI9CZpGMUUfakGIqACMoD2jwefBOm3NHT/dWbH727ul9Kw55q+6v4AWbpkSfFPSd8yXLgEDf1P893hT+IS77PBi8GbUJiAnpYCKZzLGEdDrLBeOsfqQdEW28wPz8sqGaJ8FahJ4Z/yl4GhOnps6Dqrsxc3iXE+8TSKZXCgUuwf7+haQkZTo0CSPS4pku/oGSSmqprGHv68quSIOgB+LY</vt:lpwstr>
  </property>
  <property fmtid="{D5CDD505-2E9C-101B-9397-08002B2CF9AE}" pid="33" name="x1ye=37">
    <vt:lpwstr>lwDXKofRaGRF5GQz2RP6iEOwRPRWeAtQo1FDRtoSHMWEkjEVjZDJb6Nb+eq1Jx1AK75Y+wNWeg1esgw2BO1tZETgih7YghFxPiivmuluT6DqvpeDEb6CPh2UGh9MCs3zfAOj+LDWQTe8udgzVoCjiRucaV77lFhW0/qxA3yAUDnyVOaMrXoFXV1SzxOn0hKxGt+zkMsnlYAZhTgXifbcci69r+zWKkzj63lNXrYRyqOhZlEN4rquoc6Z49Cv6LL</vt:lpwstr>
  </property>
  <property fmtid="{D5CDD505-2E9C-101B-9397-08002B2CF9AE}" pid="34" name="x1ye=38">
    <vt:lpwstr>smRuW2i389Vp8oY58nKiI6EJ9AvYhtuc4dei1Uj1WUj2amyI2bpF7W086eoOhy4pjbqtqr0f5x9l2Ed9+xhZDP4F9u1Tt/YHIF987prxs/xwjEjF0frjwzCgCkDVLkt17vS6lk/BNz5bs9BHgnke5DhNXPEin0chYEOgc93QP4O5psvwA+2CMPNeEgCiOUn5bbw5460aiGLiCzTJBVieNh6ZmpFpgn+Kaiasa+un/OHiw+3qiWRHW2HPrmnp0kq</vt:lpwstr>
  </property>
  <property fmtid="{D5CDD505-2E9C-101B-9397-08002B2CF9AE}" pid="35" name="x1ye=39">
    <vt:lpwstr>zqso74we6ZKNMzd2lJOIFqoGOILboJZu4nh886PfDOgAnMEpfznDc071pNwvcC2ZtEf5a/f9ctxsQewwF1W0GB2GDZBQaa5qHQux6qqH7ewf7mFVk0F5Rr6mutpxJ9jF3Ys2gslnrGQemWhEUsFt1kbhTEqGxynGk7fWfnvanjBYbE2msxJtTtsHNSUSMCBDPmj/Om47qG0L9cFZ7sbO+8rxPWQFWbsoaJpwLRwukZdqd1gypxuyQpxjl+9OVKk</vt:lpwstr>
  </property>
  <property fmtid="{D5CDD505-2E9C-101B-9397-08002B2CF9AE}" pid="36" name="x1ye=4">
    <vt:lpwstr>cOqdKg7zU7EwzTes+wyDVB/QGPEsMGeElHcXfbl2qYB+QfBTVVWrqL3gIlDkT/+ImvcRsNvJs/qMoInixIqL1rJS7kXkJk/63JpDVj0/LvlCtA4TubqSmwmRiUignNvxBfZ8A+cAKl7aOcMN4N9XWKMFotu5CgZpK4wIlvIv3dqgNM5zLw8u6QvNWPVArJbVJK5A/vyodDEayvY+igTuGh0G2jZSy9KC4fVPo0MsxC+gEv2sU/6OBftZb3h6wQB</vt:lpwstr>
  </property>
  <property fmtid="{D5CDD505-2E9C-101B-9397-08002B2CF9AE}" pid="37" name="x1ye=40">
    <vt:lpwstr>P15MvlxMqdZsdliIP1LfOvjZecrM/fP2HgVX6msJ5AlpMQhSubXt1MoI6mz6OB6YYAgEpyvpwtKtKE5Q21TXVLlnFpyQeO0cX58Gbl6AASnNCQVJH12XCFZKU5C0DgdzLIlDHiFTZTYfl7KZjS7/3OiooFngxV8k6w/hLbQ0cWdyUVVE97DeBpcDLlqQ2ILWcn8PX0IozS8qnpRCZJXJlsNeJxu+Az83Jp1T7jDseIXw+GNgol6xaxu3CsusDRN</vt:lpwstr>
  </property>
  <property fmtid="{D5CDD505-2E9C-101B-9397-08002B2CF9AE}" pid="38" name="x1ye=41">
    <vt:lpwstr>Cy9LKpOfAaykZcCMlVdjQg9hhiQmWv2e5/W6HB/vizSaDFHGk+p+1oc6zYWlb0vm3ejJ6OOTVYtCie/3fMu0yVXk34Y8DSD9j8BTqfLFnMRU9lsgrCwIVWv4QyQJn0274zfvFRK490Eu3991NwkkAJPQkCgi34w0A5lrqno4SRKNcbv00t0CVhkbkYXeLzl9iGneYoRuBb+JBPWvG6AWXZU4VmsYf7RXAA68ZhCTI93NrrRNAuPGGEou2YICmQZ</vt:lpwstr>
  </property>
  <property fmtid="{D5CDD505-2E9C-101B-9397-08002B2CF9AE}" pid="39" name="x1ye=42">
    <vt:lpwstr>RxnVWvIeh/BnwBE6eXHw5sf1GsdwqK214CYu7g0L72gmBCc1Oy4pqL99OgVuL2twVMhCh61elhU1GloApXd+52bwgpWJrZnSNIGu8b1b7eF7SAB2MueUgIZ6DBtNy01KoE5Zndncnr3BJNgKGR7jn14c3yYmeToJoh0J9H3S2yiCloao0XuzIiiW+PmXfL7PPDTSO+JNBzGyeUS1dewNXZiE+JJNJOcnttipLyw86tIRMnH5cFLOMBgKHottncT</vt:lpwstr>
  </property>
  <property fmtid="{D5CDD505-2E9C-101B-9397-08002B2CF9AE}" pid="40" name="x1ye=43">
    <vt:lpwstr>ZZ+8H30+VSNbbQT6U+wHgi9A1be86M5KfgJY1RXg3NVTX4Ohhj+nXd3/0IsEDjAzRNnf1+n5cRYb0wNAkcaQ/4udIZ58Z+x/sGhfLXeKac/YSV2UtSS8rqKCszOjgbyIk6zz4ViCKbuJF+R00L3sy26DF/EQ+GwC7Y0lQX9a/LCAfnzvm3byh3r7Df6tc4l/nBBh7A+tC8nTzRXpfbTcAb8Nx16yV0botjY8+vsNFkPxh2V/kBhxeclZSX6qNan</vt:lpwstr>
  </property>
  <property fmtid="{D5CDD505-2E9C-101B-9397-08002B2CF9AE}" pid="41" name="x1ye=44">
    <vt:lpwstr>7xFvgUsVHRUKeRtE8+YjJJSiaXXrjUzwSD6aBaVWvJLQOg+XIGEOLujVqvOq3NGiuJ3bTPMUU71HHlw4e8BNeBXSA/fGcgyCW94Vo6rOedWfJl9WBHRRkHobL6XYdSMh1S675e8EMlPbChDaDLS885Wcctey1JoTPdjsBDh01u6Uu+QevSlyiZYIg7+/m+dqBcvA9giqju4kRydninoErNdmNhIE84WBoIuvR8w62jcgBN/tf8xLGoR4ReyUH7W</vt:lpwstr>
  </property>
  <property fmtid="{D5CDD505-2E9C-101B-9397-08002B2CF9AE}" pid="42" name="x1ye=45">
    <vt:lpwstr>sNlDS7sPPI6d3pNWdMtDTfTY/c+0/jmpduC03KrCotvnLHX9cBAncLu4PhKX2lgwJ6O+hfp9lQUvYfYXRwfBN+es5lip/fs1UldVujXymNZYVHQ23RvzHxz+Bh6oCzEhAyJcfkmZFEr2Iinrr/UfEvsqO6KdOB66x1ZpotbPP3RjAtFsJTsvzzJkIAC6hTR8CSujMHNODre7Q4h7HxyNnT6b7iSjFPNnlhtEllQufbcUphf13p7Wbn2VjkmMc5W</vt:lpwstr>
  </property>
  <property fmtid="{D5CDD505-2E9C-101B-9397-08002B2CF9AE}" pid="43" name="x1ye=46">
    <vt:lpwstr>rcrcAfZ2EZg+G4KvxAQoJERbewr7UjRu3dJ2aewf6SD+nR0OrVsBK2xynyp65pubjGPyzaFI4LWv6JxeVwmkFe0bmRvxDBwOvONysFC2ITKGTjpTmFHuzTnrMuyvtlrI4vrdrSV0E6b3N655pbWdpBUQxhRuqPUxvEj4rzt/0R4UI9qdDl1sINksknLSmvO4ntkg8X2UBMW81NZY3spoyqivd0Q4MR03SJc49wiX/BGOqEHYEV6xPdgqYzG1iUs</vt:lpwstr>
  </property>
  <property fmtid="{D5CDD505-2E9C-101B-9397-08002B2CF9AE}" pid="44" name="x1ye=47">
    <vt:lpwstr>FxzTb0VFOrDPqm0kj1svRUNRZfsRiMfHNqJJZJNTjilzjhLZ22dqPkH7QeSLYvE5U4jqYlrWbaKQiXXfaV84o8vctZMjWvb53gbiLj/suEfBqqpf0SOvI/Rh5KukcYleQhaJs6ZXyfyVhZiul6Niz4pvCFT2awqzLrdRKFKjerRgLOOGPAMy297MhM+mLQNCU4yyK1UtKC7T/utffan7PeThPs9J6O92RSlL/2BfAIKz7h3LY3OG9AkfRgwC0uC</vt:lpwstr>
  </property>
  <property fmtid="{D5CDD505-2E9C-101B-9397-08002B2CF9AE}" pid="45" name="x1ye=48">
    <vt:lpwstr>PmqWyu17wNU0pxxiGDnNGDwmV5q3mhZJaxpZag0TtxkH5UJ2O03230ct2+NRINbL2Qd+cnsp3mXXupcbHRnQ59JEFgJYaOiv/uSHRO1zqbv9Oevvm/LTC8G3TH/UwaXj9aTdEFhuJOgj/ld3sfJve8Wa5RMI04YcZNN4Dv8hZkpGuiGAFFaqjK+xhFw0yEgdJ1fOfKprrdSsbQFut3gmBDIK48TEsh8WZD8/latiILDjzLEcG+Ugqt8H+1+vq3V</vt:lpwstr>
  </property>
  <property fmtid="{D5CDD505-2E9C-101B-9397-08002B2CF9AE}" pid="46" name="x1ye=49">
    <vt:lpwstr>QrCBA60vvoeFw8W3l0Xj1N5yyD7u9q/n+dZdcojzwo/xNBTXOe282rKQcUan3CzuIF/0huSaUrzv+L+aon2fT3nmLida7v+s1MvFbOEH9a7DBIwBIhsat6JMddr/4EvVHTPdm1qAq+jNgU+hKF3X7Q4Pzsa85/8j28iGZhVZJCSY5vFN4WtN7OcU9ecYTzzWpXvy2nC8bq7jqtnjDMns1zNl4ERRjPkY4XB0bxHAM0uRvGcYgWO1ph0ahYAejrG</vt:lpwstr>
  </property>
  <property fmtid="{D5CDD505-2E9C-101B-9397-08002B2CF9AE}" pid="47" name="x1ye=5">
    <vt:lpwstr>JG8NwxVmQPCxQ3JsNbjIazJgw8p5y1BpiSbgByXRncfPMumbtrM86sbC7UxgEOLeMQzVMHTk3NqXRboPQsBEbBqjYX2T74kLZMDM7bY/fDDRmBEjQUj5qUYN6xsold0YmcPHGS4WSjPY80WLE4jPC/cXxCJjURuJO2W9E6KiUdivhkd0DcQobFerXZ5c4qSsqL14+ji2meutmztFQplFCKIkjDlJNlxNWdcxnC7wQKoM1cEtlUTq+3xAD/308cM</vt:lpwstr>
  </property>
  <property fmtid="{D5CDD505-2E9C-101B-9397-08002B2CF9AE}" pid="48" name="x1ye=50">
    <vt:lpwstr>V2nqBezR0zURis77zHZdEDyYOApCSfax0db5yvHWh/uhlt219oKA77InD2sDsFh1ZEHbaNQ/oLTuE259+Ehb3cCfuILbIST5vu7BQpQyTmQImxy8lfcrJ9/6ohomRMsthbh2hr9udY/i/CJhprGFJkq4FKRYuTD6Qf1SDQbmS2nZ7E5En2vEXPK/Ya55MTlxQAw+wq45HIZfwInCCT3JZNSB2tiyXgKKbPhE+Jedl6BqoFrwoCDwGSqPcHwLvNC</vt:lpwstr>
  </property>
  <property fmtid="{D5CDD505-2E9C-101B-9397-08002B2CF9AE}" pid="49" name="x1ye=51">
    <vt:lpwstr>rDIj+GjROMc6eG2r6WVeEtGJk8r7J2Qrc/assOY2yBoLztyDlVOsHWn7qqNrr8/ZDVBVuk4COk9kkFplD7r1d3+vBkwlQjxM2BiXYo33/f+77//AaRV2jK4MgAA</vt:lpwstr>
  </property>
  <property fmtid="{D5CDD505-2E9C-101B-9397-08002B2CF9AE}" pid="50" name="x1ye=6">
    <vt:lpwstr>o6gTB8n00k1OcJFhhJzvuh3GEKxhtYS92r/n3JFAWQl3N+9HNt2pwgmlONT1dZmnbnmwtz7vhMTUahQNSmT4G/z3NjlZBRBRPCznZii5aJ0YWKXGX5J71O2OfI4MuD5eF/eT+LwuS88Q++OHE0k7xGEpTixRKb409DMPrtza8cGzseU9WDqIrBid96DCA8C2uxSsrBM2Uh0R2kVz567Xb3cyDTDQewYb633evPGQCxUnE+4KYj9Pnde5Q4BtV66</vt:lpwstr>
  </property>
  <property fmtid="{D5CDD505-2E9C-101B-9397-08002B2CF9AE}" pid="51" name="x1ye=7">
    <vt:lpwstr>kHgb6UgPPYDPbO7nEnAjnAMj6gozVhsr3xQ1sYS4GqZ3tIEazeN/Fx0fgk0tM2Key/ohQATIGr59yJ42Qv8XvhOw19m19G2avPf12lyWrTZIZnMYy2TOg438g7IyskbECXF11bmwEI43P9+Dosq+OZv+g/WXiYiDNzR4olNCXemnQvp7gfhFeBvhZFjcJzAfGPFZgDM5szB2We9/kuz/Wt20SSkaLiOg13bk+4kwrGuuhn2gGAWXp64q1TdasiX</vt:lpwstr>
  </property>
  <property fmtid="{D5CDD505-2E9C-101B-9397-08002B2CF9AE}" pid="52" name="x1ye=8">
    <vt:lpwstr>N9Nm+dXjdsy42Y8vtARvdqzeFPEU8hMPramID0XBnRPNacmhbNPH2fLCQdF0qQqdddS6S0KCLg6YnvM1kw+U9QUfXYoDJKePMZSP9YwOhyYHXwteoeEilhhECOV/CbDblzD8oLU/F6O9ivy0E68WEOZMal2uiCKTTV7YJRdMs1zYWsrx5FZSabVfgbz5SMZarhMDoOSvbliN8nDDOG7GC6qjluZwMAxSptR1BTZeV6ZfGVCUf5Vw4ggDgswVmnx</vt:lpwstr>
  </property>
  <property fmtid="{D5CDD505-2E9C-101B-9397-08002B2CF9AE}" pid="53" name="x1ye=9">
    <vt:lpwstr>mhwaea187YDsmDHi3BCA4kXPLZuX6a9c8wKrz1AwXyig0ZsTwg8FgxjAsUZ40gD++FsWrPkZRZzquSl8DZfIDsi+aV6IdYdEV1eB3LTh1d5OVr0remEk+LzGcpWWKB5Yf+xsPcq0M8xxacKdiVEkjHbFowOZaLiak3G9IQaFakxsz5jK/CnePB6kFZvK+rcZmNdqOazFCLYStfk5GZ+gKrcigB2iCzI3xkC9qLnl24GdEjTXCCLKFU0w9pJzrFG</vt:lpwstr>
  </property>
</Properties>
</file>